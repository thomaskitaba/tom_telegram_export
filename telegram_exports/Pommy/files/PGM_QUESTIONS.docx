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32"/>
          <w:szCs w:val="40"/>
          <w:lang w:val="en-US"/>
        </w:rPr>
      </w:pPr>
      <w:r>
        <w:rPr>
          <w:rFonts w:hint="default"/>
          <w:sz w:val="32"/>
          <w:szCs w:val="40"/>
          <w:lang w:val="en-US"/>
        </w:rPr>
        <w:t>Axioms of Probablity</w:t>
      </w:r>
    </w:p>
    <w:p>
      <w:pPr>
        <w:keepNext w:val="0"/>
        <w:keepLines w:val="0"/>
        <w:widowControl/>
        <w:jc w:val="left"/>
        <w:rPr>
          <w:rStyle w:val="8"/>
          <w:b/>
          <w:bCs/>
        </w:rPr>
      </w:pPr>
    </w:p>
    <w:p>
      <w:pPr>
        <w:keepNext w:val="0"/>
        <w:keepLines w:val="0"/>
        <w:widowControl/>
        <w:jc w:val="left"/>
        <w:rPr>
          <w:rStyle w:val="8"/>
          <w:b/>
          <w:bCs/>
        </w:rPr>
      </w:pPr>
    </w:p>
    <w:p>
      <w:pPr>
        <w:keepNext w:val="0"/>
        <w:keepLines w:val="0"/>
        <w:widowControl/>
        <w:jc w:val="left"/>
        <w:rPr>
          <w:rFonts w:hint="default" w:ascii="SimSun" w:hAnsi="SimSun" w:cs="SimSun"/>
          <w:kern w:val="0"/>
          <w:sz w:val="24"/>
          <w:szCs w:val="24"/>
          <w:lang w:val="en-US" w:eastAsia="zh-CN" w:bidi="ar-SA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-SA"/>
        </w:rPr>
        <w:t>Ω</w:t>
      </w:r>
      <w:r>
        <w:rPr>
          <w:rFonts w:hint="default" w:ascii="SimSun" w:hAnsi="SimSun" w:cs="SimSun"/>
          <w:kern w:val="0"/>
          <w:sz w:val="24"/>
          <w:szCs w:val="24"/>
          <w:lang w:val="en-US" w:eastAsia="zh-CN" w:bidi="ar-SA"/>
        </w:rPr>
        <w:t xml:space="preserve"> = {1, 2, 4   6}</w:t>
      </w:r>
    </w:p>
    <w:p>
      <w:pPr>
        <w:keepNext w:val="0"/>
        <w:keepLines w:val="0"/>
        <w:widowControl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-SA"/>
        </w:rPr>
      </w:pPr>
      <w:r>
        <w:rPr>
          <w:rStyle w:val="8"/>
          <w:b/>
          <w:bCs/>
        </w:rPr>
        <w:t>Axiom 1: Non-negativity</w:t>
      </w:r>
      <w:r>
        <w:rPr>
          <w:rStyle w:val="8"/>
          <w:rFonts w:hint="default"/>
          <w:b/>
          <w:bCs/>
          <w:lang w:val="en-US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-SA"/>
        </w:rPr>
        <w:t>P(A)≥0</w:t>
      </w:r>
    </w:p>
    <w:p>
      <w:pPr>
        <w:keepNext w:val="0"/>
        <w:keepLines w:val="0"/>
        <w:widowControl/>
        <w:jc w:val="left"/>
        <w:rPr>
          <w:rFonts w:hint="default"/>
          <w:lang w:val="en-US"/>
        </w:rPr>
      </w:pPr>
      <w:r>
        <w:rPr>
          <w:rStyle w:val="8"/>
          <w:b/>
          <w:bCs/>
        </w:rPr>
        <w:t xml:space="preserve">Axiom </w:t>
      </w:r>
      <w:r>
        <w:rPr>
          <w:rStyle w:val="8"/>
          <w:rFonts w:hint="default"/>
          <w:b/>
          <w:bCs/>
          <w:lang w:val="en-US"/>
        </w:rPr>
        <w:t>2</w:t>
      </w:r>
      <w:r>
        <w:rPr>
          <w:rStyle w:val="8"/>
          <w:b/>
          <w:bCs/>
        </w:rPr>
        <w:t xml:space="preserve">: </w:t>
      </w:r>
      <w:r>
        <w:rPr>
          <w:rStyle w:val="8"/>
          <w:rFonts w:hint="default"/>
          <w:b/>
          <w:bCs/>
          <w:lang w:val="en-US"/>
        </w:rPr>
        <w:t xml:space="preserve">Normalization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-SA"/>
        </w:rPr>
        <w:t>P(Ω)=1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Style w:val="8"/>
          <w:b/>
          <w:bCs/>
        </w:rPr>
        <w:t xml:space="preserve">Axiom </w:t>
      </w:r>
      <w:r>
        <w:rPr>
          <w:rStyle w:val="8"/>
          <w:rFonts w:hint="default"/>
          <w:b/>
          <w:bCs/>
          <w:lang w:val="en-US"/>
        </w:rPr>
        <w:t>3</w:t>
      </w:r>
      <w:r>
        <w:rPr>
          <w:rStyle w:val="8"/>
          <w:b/>
          <w:bCs/>
        </w:rPr>
        <w:t xml:space="preserve">: </w:t>
      </w:r>
      <w:r>
        <w:rPr>
          <w:rStyle w:val="8"/>
          <w:rFonts w:hint="default"/>
          <w:b/>
          <w:bCs/>
          <w:lang w:val="en-US"/>
        </w:rPr>
        <w:t xml:space="preserve">  P(A U B</w:t>
      </w:r>
      <w:r>
        <w:rPr>
          <w:rFonts w:hint="default"/>
          <w:lang w:val="en-US"/>
        </w:rPr>
        <w:t xml:space="preserve">) = P(A) + P(B)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if A and B are disjoint, or mutualy exclusive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then P(A n B) = 0</w:t>
      </w:r>
    </w:p>
    <w:p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/>
          <w:sz w:val="40"/>
          <w:szCs w:val="40"/>
          <w:lang w:val="en-US"/>
        </w:rPr>
      </w:pP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Probablity Rules: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highlight w:val="yellow"/>
          <w:lang w:val="en-US"/>
        </w:rPr>
        <w:t>Addition rule</w:t>
      </w:r>
      <w:r>
        <w:rPr>
          <w:rFonts w:hint="default"/>
          <w:highlight w:val="yellow"/>
          <w:lang w:val="en-US"/>
        </w:rPr>
        <w:t xml:space="preserve">:  </w:t>
      </w:r>
      <w:r>
        <w:rPr>
          <w:rFonts w:hint="default"/>
          <w:sz w:val="28"/>
          <w:szCs w:val="28"/>
          <w:highlight w:val="yellow"/>
          <w:lang w:val="en-US"/>
        </w:rPr>
        <w:t xml:space="preserve"> P(A or B) = P(A u B) = P(A) + P(</w:t>
      </w:r>
      <w:r>
        <w:rPr>
          <w:rFonts w:hint="default"/>
          <w:sz w:val="28"/>
          <w:szCs w:val="28"/>
          <w:lang w:val="en-US"/>
        </w:rPr>
        <w:t>B) - P(A n B)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/>
        <w:rPr>
          <w:rFonts w:hint="default"/>
          <w:lang w:val="en-US"/>
        </w:rPr>
      </w:pPr>
      <w:r>
        <w:rPr>
          <w:rFonts w:hint="default"/>
          <w:lang w:val="en-US"/>
        </w:rPr>
        <w:t>if A and B are mutually execlusive( if they dont occure at the same time) then   P(A n B) = 0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example: Probablity of geting Head or Tail on a single coin toss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Example 1:</w:t>
      </w:r>
      <w:r>
        <w:rPr>
          <w:rFonts w:hint="default"/>
          <w:lang w:val="en-US"/>
        </w:rPr>
        <w:t xml:space="preserve"> what is the Getting Head or tail on first trial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P(H or T) = P(H u T) = p(H) + P(T) - P(H n T)   but p(H n T) = 0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1/2 + 1/2 = 1</w:t>
      </w:r>
    </w:p>
    <w:p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 xml:space="preserve">Example 2: </w:t>
      </w:r>
      <w:r>
        <w:rPr>
          <w:sz w:val="21"/>
          <w:szCs w:val="21"/>
        </w:rPr>
        <w:t>Simple Example:</w:t>
      </w:r>
    </w:p>
    <w:p>
      <w:r>
        <w:t>Let’s say:</w:t>
      </w:r>
    </w:p>
    <w:p/>
    <w:p>
      <w:r>
        <w:t>Event A = “person likes tea”</w:t>
      </w:r>
      <w:r>
        <w:rPr>
          <w:rFonts w:hint="default"/>
          <w:lang w:val="en-US"/>
        </w:rPr>
        <w:t xml:space="preserve"> </w:t>
      </w:r>
    </w:p>
    <w:p>
      <w:r>
        <w:t>Event B = “person likes coffee”</w:t>
      </w:r>
    </w:p>
    <w:p/>
    <w:p>
      <w:r>
        <w:t>Suppose:</w:t>
      </w:r>
    </w:p>
    <w:p/>
    <w:p>
      <w:r>
        <w:t>P(A)=0.6 (60% like tea)</w:t>
      </w:r>
    </w:p>
    <w:p/>
    <w:p>
      <w:r>
        <w:rPr>
          <w:rFonts w:hint="default"/>
          <w:lang w:val="en-US"/>
        </w:rPr>
        <w:t>P</w:t>
      </w:r>
      <w:r>
        <w:t>(B)=0.5 (50% like coffee)</w:t>
      </w:r>
    </w:p>
    <w:p/>
    <w:p>
      <w:r>
        <w:t>P(A∩B)=0.3 (30% like both)</w:t>
      </w:r>
    </w:p>
    <w:p/>
    <w:p>
      <w:pPr>
        <w:jc w:val="center"/>
      </w:pPr>
      <w:r>
        <w:rPr>
          <w:b/>
          <w:bCs/>
        </w:rPr>
        <w:t>Using the formula:</w:t>
      </w:r>
    </w:p>
    <w:p>
      <w:r>
        <w:rPr>
          <w:lang w:val="en-US" w:eastAsia="zh-CN"/>
        </w:rPr>
        <w:t>P(A∪B)=P(A)+P(B)−P(A∩B) =0.6+0.5−0.3=0.8</w:t>
      </w:r>
    </w:p>
    <w:p>
      <w:r>
        <w:t>Simple Example:</w:t>
      </w:r>
    </w:p>
    <w:p/>
    <w:p>
      <w:r>
        <w:br w:type="page"/>
      </w:r>
    </w:p>
    <w:p/>
    <w:p/>
    <w:p/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highlight w:val="yellow"/>
          <w:lang w:val="en-US"/>
        </w:rPr>
        <w:t>multiplication rule</w:t>
      </w:r>
      <w:r>
        <w:rPr>
          <w:rFonts w:hint="default"/>
          <w:highlight w:val="yellow"/>
          <w:lang w:val="en-US"/>
        </w:rPr>
        <w:t xml:space="preserve"> (product rule) or Joint probablity </w:t>
      </w:r>
      <w:r>
        <w:rPr>
          <w:rFonts w:hint="default"/>
          <w:highlight w:val="yellow"/>
          <w:lang w:val="en-US"/>
        </w:rPr>
        <w:br w:type="textWrapping"/>
      </w:r>
      <w:r>
        <w:rPr>
          <w:rFonts w:hint="default"/>
          <w:highlight w:val="yellow"/>
          <w:lang w:val="en-US"/>
        </w:rPr>
        <w:t xml:space="preserve">P(A and B) = P(A n B) = P(A/B) P(B)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P(B/A)P(A)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p(A n B n C) = p(A) P(B/A) P(C/BnA)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A is independent of B (if the outcome of A does not depend on B) then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P(A|B) = P(A) 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Conditional Probablity =  </w:t>
      </w:r>
      <w:r>
        <w:rPr>
          <w:rFonts w:hint="default"/>
          <w:b/>
          <w:bCs/>
          <w:lang w:val="en-US"/>
        </w:rPr>
        <w:t>P(A|B)</w:t>
      </w:r>
      <w:r>
        <w:rPr>
          <w:rFonts w:hint="default"/>
          <w:lang w:val="en-US"/>
        </w:rPr>
        <w:t xml:space="preserve"> = P(A n B) / P(B) 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Bays theorm P(A|B)</w:t>
      </w:r>
      <w:r>
        <w:rPr>
          <w:rFonts w:hint="default"/>
          <w:lang w:val="en-US"/>
        </w:rPr>
        <w:t xml:space="preserve"> = P(B|A) P(A) / P(B)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P (A n B) = P(B|A) P(A)  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replace P(B|A) P(A)  in place of  P(A n B) on the conditional probablity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Question: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Probablity of geting 2 heads in 3 consecative COIN tosses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 w:firstLine="1080" w:firstLineChars="4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</w:p>
        </w:tc>
        <w:tc>
          <w:tcPr>
            <w:tcW w:w="2840" w:type="dxa"/>
            <w:vMerge w:val="restart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 w:firstLine="1080" w:firstLineChars="4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  <w:vMerge w:val="restart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0" w:type="dxa"/>
            <w:vMerge w:val="restart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  <w:vMerge w:val="restart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  <w:vMerge w:val="continue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HHH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HHT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HTH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HTT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THH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THT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TTH,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TTT</w:t>
      </w:r>
      <w:r>
        <w:rPr>
          <w:rFonts w:hint="default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SimSun" w:hAnsi="SimSun" w:cs="SimSun"/>
          <w:b/>
          <w:bCs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/8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this is like joint porbablity(multiplication rule)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P(A n B) = P(A/B) P(B)       But since the outcome of the first doesnot depend on the second one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we can say P(A n B) = P(A) P(B)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</w:pPr>
      <w:r>
        <w:t>If I have a box that contains 6 balls where 2 are black and 4 are white, what is the probability of getting a white ball on the second draw without replacement?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744855</wp:posOffset>
                </wp:positionH>
                <wp:positionV relativeFrom="paragraph">
                  <wp:posOffset>53975</wp:posOffset>
                </wp:positionV>
                <wp:extent cx="2016760" cy="1784350"/>
                <wp:effectExtent l="6350" t="6350" r="15240" b="19050"/>
                <wp:wrapTopAndBottom/>
                <wp:docPr id="102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016759" cy="1784350"/>
                          <a:chOff x="7554" y="2999"/>
                          <a:chExt cx="3176" cy="2810"/>
                        </a:xfrm>
                      </wpg:grpSpPr>
                      <wps:wsp>
                        <wps:cNvPr id="1" name="Rectangles 1"/>
                        <wps:cNvSpPr/>
                        <wps:spPr>
                          <a:xfrm>
                            <a:off x="7554" y="2999"/>
                            <a:ext cx="3177" cy="281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" name="Oval 2"/>
                        <wps:cNvSpPr/>
                        <wps:spPr>
                          <a:xfrm>
                            <a:off x="8672" y="3340"/>
                            <a:ext cx="517" cy="51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" name="Oval 3"/>
                        <wps:cNvSpPr/>
                        <wps:spPr>
                          <a:xfrm>
                            <a:off x="7971" y="4056"/>
                            <a:ext cx="600" cy="57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4" name="Oval 4"/>
                        <wps:cNvSpPr/>
                        <wps:spPr>
                          <a:xfrm>
                            <a:off x="9908" y="3142"/>
                            <a:ext cx="531" cy="5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5" name="Oval 5"/>
                        <wps:cNvSpPr/>
                        <wps:spPr>
                          <a:xfrm>
                            <a:off x="9848" y="3996"/>
                            <a:ext cx="531" cy="5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6" name="Oval 6"/>
                        <wps:cNvSpPr/>
                        <wps:spPr>
                          <a:xfrm>
                            <a:off x="9917" y="4855"/>
                            <a:ext cx="531" cy="5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7" name="Oval 7"/>
                        <wps:cNvSpPr/>
                        <wps:spPr>
                          <a:xfrm>
                            <a:off x="8798" y="4705"/>
                            <a:ext cx="531" cy="5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58.65pt;margin-top:4.25pt;height:140.5pt;width:158.8pt;mso-wrap-distance-bottom:0pt;mso-wrap-distance-top:0pt;z-index:251659264;mso-width-relative:page;mso-height-relative:page;" coordorigin="7554,2999" coordsize="3176,2810" o:gfxdata="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">
                <o:lock v:ext="edit" aspectratio="f"/>
                <v:rect id="_x0000_s1026" o:spid="_x0000_s1026" o:spt="1" style="position:absolute;left:7554;top:2999;height:2810;width:3177;" fillcolor="#5B9BD5" filled="t" stroked="t" coordsize="21600,21600" o:gfxdata="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Gsrdt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t" focussize="0,0"/>
                  <v:stroke weight="1pt" color="#42719B" joinstyle="miter"/>
                  <v:imagedata o:title=""/>
                  <o:lock v:ext="edit" aspectratio="f"/>
                </v:rect>
                <v:shape id="_x0000_s1026" o:spid="_x0000_s1026" o:spt="3" type="#_x0000_t3" style="position:absolute;left:8672;top:3340;height:517;width:517;" fillcolor="#000000" filled="t" stroked="t" coordsize="21600,21600" o:gfxdata="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B+nHW9uAAAANo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>
                  <v:fill on="t" focussize="0,0"/>
                  <v:stroke weight="1pt"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7971;top:4056;height:574;width:600;" fillcolor="#000000" filled="t" stroked="t" coordsize="21600,21600" o:gfxdata="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AR0NAmuAAAANo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>
                  <v:fill on="t" focussize="0,0"/>
                  <v:stroke weight="1pt"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9908;top:3142;height:533;width:531;" fillcolor="#FFFFFF" filled="t" stroked="t" coordsize="21600,21600" o:gfxdata="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NEWfC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weight="1pt" color="#70AD47" joinstyle="miter"/>
                  <v:imagedata o:title=""/>
                  <o:lock v:ext="edit" aspectratio="f"/>
                </v:shape>
                <v:shape id="_x0000_s1026" o:spid="_x0000_s1026" o:spt="3" type="#_x0000_t3" style="position:absolute;left:9848;top:3996;height:533;width:531;" fillcolor="#FFFFFF" filled="t" stroked="t" coordsize="21600,21600" o:gfxdata="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MCPxr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t" focussize="0,0"/>
                  <v:stroke weight="1pt" color="#70AD47" joinstyle="miter"/>
                  <v:imagedata o:title=""/>
                  <o:lock v:ext="edit" aspectratio="f"/>
                </v:shape>
                <v:shape id="_x0000_s1026" o:spid="_x0000_s1026" o:spt="3" type="#_x0000_t3" style="position:absolute;left:9917;top:4855;height:533;width:531;" fillcolor="#FFFFFF" filled="t" stroked="t" coordsize="21600,21600" o:gfxdata="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82mIc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t" focussize="0,0"/>
                  <v:stroke weight="1pt" color="#70AD47" joinstyle="miter"/>
                  <v:imagedata o:title=""/>
                  <o:lock v:ext="edit" aspectratio="f"/>
                </v:shape>
                <v:shape id="_x0000_s1026" o:spid="_x0000_s1026" o:spt="3" type="#_x0000_t3" style="position:absolute;left:8798;top:4705;height:533;width:531;" fillcolor="#FFFFFF" filled="t" stroked="t" coordsize="21600,21600" o:gfxdata="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NOWx4e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weight="1pt" color="#70AD47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253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sz w:val="24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/>
              </w:rPr>
              <w:t>Black  and    White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sz w:val="24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/>
              </w:rPr>
              <w:t xml:space="preserve">P(b) P(W/B)  </w:t>
            </w:r>
          </w:p>
        </w:tc>
        <w:tc>
          <w:tcPr>
            <w:tcW w:w="253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2/6 x 4/5 = 8/30</w:t>
            </w:r>
          </w:p>
        </w:tc>
        <w:tc>
          <w:tcPr>
            <w:tcW w:w="2841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20/30 = 2/3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/>
              </w:rPr>
              <w:t>or</w:t>
            </w:r>
          </w:p>
        </w:tc>
        <w:tc>
          <w:tcPr>
            <w:tcW w:w="25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+</w:t>
            </w:r>
          </w:p>
        </w:tc>
        <w:tc>
          <w:tcPr>
            <w:tcW w:w="2841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default"/>
                <w:sz w:val="24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/>
              </w:rPr>
              <w:t>white  and  WHITE</w:t>
            </w:r>
          </w:p>
        </w:tc>
        <w:tc>
          <w:tcPr>
            <w:tcW w:w="25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4/6 x 3/5 = 12/30</w:t>
            </w:r>
          </w:p>
        </w:tc>
        <w:tc>
          <w:tcPr>
            <w:tcW w:w="2841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jc w:val="center"/>
        <w:rPr>
          <w:rFonts w:hint="default"/>
          <w:sz w:val="36"/>
          <w:szCs w:val="44"/>
          <w:lang w:val="en-US"/>
        </w:rPr>
      </w:pPr>
      <w:r>
        <w:rPr>
          <w:rFonts w:hint="default"/>
        </w:rPr>
        <w:br w:type="page"/>
      </w:r>
      <w:r>
        <w:rPr>
          <w:rFonts w:hint="default"/>
          <w:sz w:val="36"/>
          <w:szCs w:val="44"/>
          <w:lang w:val="en-US"/>
        </w:rPr>
        <w:t>Total Probablity</w:t>
      </w:r>
    </w:p>
    <w:p>
      <w:pPr>
        <w:numPr>
          <w:ilvl w:val="0"/>
          <w:numId w:val="0"/>
        </w:numPr>
        <w:jc w:val="center"/>
        <w:rPr>
          <w:rFonts w:hint="default"/>
          <w:sz w:val="36"/>
          <w:szCs w:val="44"/>
          <w:lang w:val="en-US"/>
        </w:rPr>
      </w:pPr>
      <w:r>
        <w:drawing>
          <wp:inline distT="0" distB="0" distL="114300" distR="114300">
            <wp:extent cx="4366260" cy="1962150"/>
            <wp:effectExtent l="0" t="0" r="15240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/>
        </w:rPr>
      </w:pPr>
      <w:r>
        <w:rPr>
          <w:rFonts w:hint="default"/>
          <w:sz w:val="24"/>
          <w:szCs w:val="32"/>
          <w:lang w:val="en-US"/>
        </w:rPr>
        <w:t>suppose B1= Brazil, B2 = Bolivia, and B3 = Bangladesh are countries..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/>
        </w:rPr>
      </w:pPr>
      <w:r>
        <w:rPr>
          <w:rFonts w:hint="default"/>
          <w:sz w:val="24"/>
          <w:szCs w:val="32"/>
          <w:lang w:val="en-US"/>
        </w:rPr>
        <w:t>Fb ( the green one) = who can play footbal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/>
        </w:rPr>
      </w:pPr>
      <w:r>
        <w:rPr>
          <w:rFonts w:hint="default"/>
          <w:sz w:val="24"/>
          <w:szCs w:val="32"/>
          <w:lang w:val="en-US"/>
        </w:rPr>
        <w:t xml:space="preserve">supose </w:t>
      </w:r>
    </w:p>
    <w:p>
      <w:p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10% of Brazil,  = p(fb | brazil)</w:t>
      </w:r>
    </w:p>
    <w:p>
      <w:p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5% percent of bolivia,  p(fb | bolivia)</w:t>
      </w:r>
    </w:p>
    <w:p>
      <w:p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7% Bangladesh. p(fb | bangladesh)</w:t>
      </w:r>
    </w:p>
    <w:p>
      <w:pPr>
        <w:rPr>
          <w:rFonts w:hint="default"/>
          <w:sz w:val="28"/>
          <w:szCs w:val="36"/>
          <w:lang w:val="en-US"/>
        </w:rPr>
      </w:pPr>
    </w:p>
    <w:p>
      <w:pPr>
        <w:rPr>
          <w:rFonts w:hint="default"/>
          <w:sz w:val="24"/>
          <w:szCs w:val="32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sz w:val="24"/>
          <w:szCs w:val="32"/>
          <w:lang w:val="en-US"/>
        </w:rPr>
        <w:t>what is the probablity that a randomly selected person from those 3 countries can play football. ( Assuming a Country can be selected equally likely)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p(fb) = p(fb n Brazil) + p(fb n bolivia) + p(fb n bangladesh)</w:t>
      </w:r>
    </w:p>
    <w:p>
      <w:pPr>
        <w:numPr>
          <w:ilvl w:val="0"/>
          <w:numId w:val="0"/>
        </w:numPr>
        <w:jc w:val="both"/>
        <w:rPr>
          <w:rFonts w:hint="default"/>
          <w:sz w:val="36"/>
          <w:szCs w:val="44"/>
          <w:lang w:val="en-US"/>
        </w:rPr>
      </w:pPr>
      <w:r>
        <w:rPr>
          <w:rFonts w:hint="default"/>
          <w:sz w:val="36"/>
          <w:szCs w:val="44"/>
          <w:lang w:val="en-US"/>
        </w:rPr>
        <w:t xml:space="preserve">but according to multiplication rule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p(fb n Brazil) = p(fb | Brazil) p(Brazil) 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but p(Brazil) = p(bangladesh) = p(bangladesh) = 1/ 3 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P(B/A)P(A) = 0.1 .X 0.33  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:-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 </w:t>
      </w:r>
    </w:p>
    <w:p>
      <w:pPr>
        <w:numPr>
          <w:ilvl w:val="0"/>
          <w:numId w:val="0"/>
        </w:numPr>
        <w:jc w:val="both"/>
        <w:rPr>
          <w:rFonts w:hint="default"/>
          <w:sz w:val="36"/>
          <w:szCs w:val="44"/>
          <w:lang w:val="en-US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br w:type="page"/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1.the Law of total probablity</w:t>
      </w:r>
    </w:p>
    <w:p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27305</wp:posOffset>
            </wp:positionV>
            <wp:extent cx="5266690" cy="2659380"/>
            <wp:effectExtent l="0" t="0" r="10160" b="7620"/>
            <wp:wrapTopAndBottom/>
            <wp:docPr id="10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9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1"/>
          <w:lang w:val="en-US"/>
        </w:rPr>
      </w:pP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174625</wp:posOffset>
                </wp:positionV>
                <wp:extent cx="4296410" cy="1943735"/>
                <wp:effectExtent l="6350" t="4445" r="21590" b="13970"/>
                <wp:wrapTopAndBottom/>
                <wp:docPr id="1035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296410" cy="1943735"/>
                          <a:chOff x="5878" y="41108"/>
                          <a:chExt cx="6766" cy="3061"/>
                        </a:xfrm>
                      </wpg:grpSpPr>
                      <wps:wsp>
                        <wps:cNvPr id="8" name="Rectangles 8"/>
                        <wps:cNvSpPr/>
                        <wps:spPr>
                          <a:xfrm>
                            <a:off x="5878" y="41715"/>
                            <a:ext cx="2251" cy="2454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 w="12700" cap="flat" cmpd="sng">
                            <a:solidFill>
                              <a:srgbClr val="AD5B23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9" name="Rectangles 9"/>
                        <wps:cNvSpPr/>
                        <wps:spPr>
                          <a:xfrm>
                            <a:off x="8136" y="41709"/>
                            <a:ext cx="2251" cy="245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 cap="flat" cmpd="sng">
                            <a:solidFill>
                              <a:srgbClr val="BA8C0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0" name="Rectangles 10"/>
                        <wps:cNvSpPr/>
                        <wps:spPr>
                          <a:xfrm>
                            <a:off x="10394" y="41703"/>
                            <a:ext cx="2251" cy="245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5BBA2"/>
                              </a:gs>
                              <a:gs pos="50000">
                                <a:srgbClr val="F4B093"/>
                              </a:gs>
                              <a:gs pos="100000">
                                <a:srgbClr val="F5A37D"/>
                              </a:gs>
                            </a:gsLst>
                            <a:lin ang="5400000" scaled="0"/>
                          </a:gradFill>
                          <a:ln w="6350" cap="flat" cmpd="sng">
                            <a:solidFill>
                              <a:srgbClr val="ED7D31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1" name="Rounded Rectangle 11"/>
                        <wps:cNvSpPr/>
                        <wps:spPr>
                          <a:xfrm>
                            <a:off x="7097" y="42403"/>
                            <a:ext cx="4104" cy="1241"/>
                          </a:xfrm>
                          <a:prstGeom prst="roundRect">
                            <a:avLst/>
                          </a:prstGeom>
                          <a:solidFill>
                            <a:srgbClr val="5B9BD5">
                              <a:alpha val="57000"/>
                            </a:srgbClr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RED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12" name="Rectangles 12"/>
                        <wps:cNvSpPr/>
                        <wps:spPr>
                          <a:xfrm>
                            <a:off x="6040" y="41108"/>
                            <a:ext cx="1269" cy="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4"/>
                                  <w:szCs w:val="32"/>
                                  <w:lang w:val="en-US"/>
                                </w:rPr>
                                <w:t>Bag A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  <wps:wsp>
                        <wps:cNvPr id="13" name="Rectangles 13"/>
                        <wps:cNvSpPr/>
                        <wps:spPr>
                          <a:xfrm>
                            <a:off x="8558" y="41143"/>
                            <a:ext cx="1269" cy="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4"/>
                                  <w:szCs w:val="32"/>
                                  <w:lang w:val="en-US"/>
                                </w:rPr>
                                <w:t>Bag B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  <wps:wsp>
                        <wps:cNvPr id="14" name="Rectangles 14"/>
                        <wps:cNvSpPr/>
                        <wps:spPr>
                          <a:xfrm>
                            <a:off x="10930" y="41156"/>
                            <a:ext cx="1269" cy="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4"/>
                                  <w:szCs w:val="32"/>
                                  <w:lang w:val="en-US"/>
                                </w:rPr>
                                <w:t>Bag C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20.9pt;margin-top:13.75pt;height:153.05pt;width:338.3pt;mso-wrap-distance-bottom:0pt;mso-wrap-distance-top:0pt;z-index:251659264;mso-width-relative:page;mso-height-relative:page;" coordorigin="5878,41108" coordsize="6766,3061" o:gfxdata="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">
                <o:lock v:ext="edit" aspectratio="f"/>
                <v:rect id="_x0000_s1026" o:spid="_x0000_s1026" o:spt="1" style="position:absolute;left:5878;top:41715;height:2454;width:2251;" fillcolor="#ED7D31" filled="t" stroked="t" coordsize="21600,21600" o:gfxdata="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BUiKJ+uAAAANo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>
                  <v:fill on="t" focussize="0,0"/>
                  <v:stroke weight="1pt" color="#AD5B23" joinstyle="miter"/>
                  <v:imagedata o:title=""/>
                  <o:lock v:ext="edit" aspectratio="f"/>
                </v:rect>
                <v:rect id="_x0000_s1026" o:spid="_x0000_s1026" o:spt="1" style="position:absolute;left:8136;top:41709;height:2454;width:2251;" fillcolor="#FFC000" filled="t" stroked="t" coordsize="21600,21600" o:gfxdata="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kQxLq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weight="1pt" color="#BA8C00" joinstyle="miter"/>
                  <v:imagedata o:title=""/>
                  <o:lock v:ext="edit" aspectratio="f"/>
                </v:rect>
                <v:rect id="_x0000_s1026" o:spid="_x0000_s1026" o:spt="1" style="position:absolute;left:10394;top:41703;height:2454;width:2251;" fillcolor="#F5BBA2" filled="t" stroked="t" coordsize="21600,21600" o:gfxdata="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kZFmW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type="gradient" on="t" color2="#F5A37D" colors="0f #F5BBA2;32768f #F4B093;65536f #F5A37D" focus="100%" focussize="0,0" rotate="t">
                    <o:fill type="gradientUnscaled" v:ext="backwardCompatible"/>
                  </v:fill>
                  <v:stroke weight="0.5pt" color="#ED7D31" joinstyle="miter"/>
                  <v:imagedata o:title=""/>
                  <o:lock v:ext="edit" aspectratio="f"/>
                </v:rect>
                <v:roundrect id="_x0000_s1026" o:spid="_x0000_s1026" o:spt="2" style="position:absolute;left:7097;top:42403;height:1241;width:4104;v-text-anchor:middle;" fillcolor="#5B9BD5" filled="t" stroked="t" coordsize="21600,21600" arcsize="0.166666666666667" o:gfxdata="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">
                  <v:fill on="t" opacity="37355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RED</w:t>
                        </w:r>
                      </w:p>
                    </w:txbxContent>
                  </v:textbox>
                </v:roundrect>
                <v:rect id="_x0000_s1026" o:spid="_x0000_s1026" o:spt="1" style="position:absolute;left:6040;top:41108;height:493;width:1269;" fillcolor="#FFFFFF" filled="t" stroked="t" coordsize="21600,21600" o:gfxdata="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i2itoL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/>
                            <w:sz w:val="24"/>
                            <w:szCs w:val="3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4"/>
                            <w:szCs w:val="32"/>
                            <w:lang w:val="en-US"/>
                          </w:rPr>
                          <w:t>Bag A</w:t>
                        </w:r>
                      </w:p>
                    </w:txbxContent>
                  </v:textbox>
                </v:rect>
                <v:rect id="_x0000_s1026" o:spid="_x0000_s1026" o:spt="1" style="position:absolute;left:8558;top:41143;height:493;width:1269;" fillcolor="#FFFFFF" filled="t" stroked="t" coordsize="21600,21600" o:gfxdata="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OQkCDu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/>
                            <w:sz w:val="24"/>
                            <w:szCs w:val="3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4"/>
                            <w:szCs w:val="32"/>
                            <w:lang w:val="en-US"/>
                          </w:rPr>
                          <w:t>Bag B</w:t>
                        </w:r>
                      </w:p>
                    </w:txbxContent>
                  </v:textbox>
                </v:rect>
                <v:rect id="_x0000_s1026" o:spid="_x0000_s1026" o:spt="1" style="position:absolute;left:10930;top:41156;height:493;width:1269;" fillcolor="#FFFFFF" filled="t" stroked="t" coordsize="21600,21600" o:gfxdata="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rzZBP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/>
                            <w:sz w:val="24"/>
                            <w:szCs w:val="3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4"/>
                            <w:szCs w:val="32"/>
                            <w:lang w:val="en-US"/>
                          </w:rPr>
                          <w:t>Bag C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hint="default"/>
          <w:sz w:val="21"/>
          <w:lang w:val="en-US"/>
        </w:rPr>
        <w:t>--</w:t>
      </w:r>
    </w:p>
    <w:p>
      <w:pPr>
        <w:rPr>
          <w:rFonts w:hint="default"/>
          <w:sz w:val="21"/>
          <w:lang w:val="en-US"/>
        </w:rPr>
      </w:pPr>
    </w:p>
    <w:p>
      <w:p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P(red) = P(Bag A n Red) + P(Bag B n Red) + P(Bag C n Red)</w:t>
      </w:r>
    </w:p>
    <w:p>
      <w:pPr>
        <w:rPr>
          <w:rFonts w:hint="default"/>
          <w:sz w:val="22"/>
          <w:szCs w:val="28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= </w:t>
      </w:r>
      <w:r>
        <w:rPr>
          <w:rFonts w:hint="default"/>
          <w:sz w:val="22"/>
          <w:szCs w:val="28"/>
          <w:lang w:val="en-US"/>
        </w:rPr>
        <w:t>P(BagA).P(RED| Bag A) + P(Bag B).P(RED| Bag B) +  P(BagA).P(RED| Bag B)</w:t>
      </w:r>
    </w:p>
    <w:p>
      <w:pPr>
        <w:rPr>
          <w:rFonts w:hint="default"/>
          <w:b/>
          <w:bCs/>
          <w:sz w:val="22"/>
          <w:szCs w:val="28"/>
          <w:lang w:val="en-US"/>
        </w:rPr>
      </w:pPr>
      <w:r>
        <w:rPr>
          <w:rFonts w:hint="default"/>
          <w:b/>
          <w:bCs/>
          <w:sz w:val="22"/>
          <w:szCs w:val="28"/>
          <w:lang w:val="en-US"/>
        </w:rPr>
        <w:t>= (1/3 X 2/5)  +  (1/3 X 3/5)  +  (1/3 X 1/5)</w:t>
      </w:r>
    </w:p>
    <w:p>
      <w:pPr>
        <w:rPr>
          <w:rFonts w:hint="default"/>
          <w:b/>
          <w:bCs/>
          <w:sz w:val="22"/>
          <w:szCs w:val="28"/>
          <w:lang w:val="en-US"/>
        </w:rPr>
      </w:pPr>
      <w:r>
        <w:rPr>
          <w:rFonts w:hint="default"/>
          <w:b/>
          <w:bCs/>
          <w:sz w:val="22"/>
          <w:szCs w:val="28"/>
          <w:lang w:val="en-US"/>
        </w:rPr>
        <w:t xml:space="preserve">= </w:t>
      </w:r>
    </w:p>
    <w:p>
      <w:pPr>
        <w:rPr>
          <w:rFonts w:hint="default"/>
          <w:sz w:val="22"/>
          <w:szCs w:val="28"/>
          <w:lang w:val="en-US"/>
        </w:rPr>
      </w:pPr>
    </w:p>
    <w:p>
      <w:pPr>
        <w:jc w:val="both"/>
        <w:rPr>
          <w:sz w:val="21"/>
        </w:rPr>
      </w:pPr>
    </w:p>
    <w:p>
      <w:pPr>
        <w:rPr>
          <w:sz w:val="21"/>
        </w:rPr>
      </w:pPr>
      <w:r>
        <w:rPr>
          <w:sz w:val="21"/>
        </w:rPr>
        <w:br w:type="page"/>
      </w:r>
    </w:p>
    <w:p>
      <w:pPr>
        <w:jc w:val="both"/>
        <w:rPr>
          <w:sz w:val="21"/>
        </w:rPr>
      </w:pPr>
    </w:p>
    <w:p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sz w:val="32"/>
          <w:szCs w:val="40"/>
          <w:lang w:val="en-US"/>
        </w:rPr>
        <w:t>The law of total probality</w:t>
      </w:r>
    </w:p>
    <w:p>
      <w:pPr>
        <w:rPr>
          <w:rFonts w:hint="default"/>
          <w:lang w:val="en-US"/>
        </w:rPr>
      </w:pPr>
      <w:r>
        <w:drawing>
          <wp:inline distT="0" distB="0" distL="0" distR="0">
            <wp:extent cx="5273675" cy="1981200"/>
            <wp:effectExtent l="0" t="0" r="3175" b="0"/>
            <wp:docPr id="104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365760</wp:posOffset>
                </wp:positionV>
                <wp:extent cx="3952875" cy="2008505"/>
                <wp:effectExtent l="6350" t="6350" r="22225" b="23495"/>
                <wp:wrapNone/>
                <wp:docPr id="1045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952875" cy="2008505"/>
                          <a:chOff x="3437" y="23406"/>
                          <a:chExt cx="6225" cy="3163"/>
                        </a:xfrm>
                      </wpg:grpSpPr>
                      <wps:wsp>
                        <wps:cNvPr id="15" name="Rectangles 15"/>
                        <wps:cNvSpPr/>
                        <wps:spPr>
                          <a:xfrm>
                            <a:off x="5885" y="24019"/>
                            <a:ext cx="3777" cy="2550"/>
                          </a:xfrm>
                          <a:prstGeom prst="rect">
                            <a:avLst/>
                          </a:prstGeom>
                          <a:solidFill>
                            <a:srgbClr val="BDD7EE"/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6" name="Rectangles 16"/>
                        <wps:cNvSpPr/>
                        <wps:spPr>
                          <a:xfrm>
                            <a:off x="3437" y="24016"/>
                            <a:ext cx="2442" cy="2537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7" name="Oval 17"/>
                        <wps:cNvSpPr/>
                        <wps:spPr>
                          <a:xfrm>
                            <a:off x="3955" y="24362"/>
                            <a:ext cx="3122" cy="1281"/>
                          </a:xfrm>
                          <a:prstGeom prst="ellipse">
                            <a:avLst/>
                          </a:prstGeom>
                          <a:solidFill>
                            <a:srgbClr val="FFD966">
                              <a:alpha val="63000"/>
                            </a:srgbClr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" name="Rectangles 18"/>
                        <wps:cNvSpPr/>
                        <wps:spPr>
                          <a:xfrm>
                            <a:off x="3600" y="23406"/>
                            <a:ext cx="1746" cy="490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Male: 40%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19" name="Rectangles 19"/>
                        <wps:cNvSpPr/>
                        <wps:spPr>
                          <a:xfrm>
                            <a:off x="6778" y="23447"/>
                            <a:ext cx="1746" cy="490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Female: 60%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20" name="Rectangles 20"/>
                        <wps:cNvSpPr/>
                        <wps:spPr>
                          <a:xfrm>
                            <a:off x="4378" y="24647"/>
                            <a:ext cx="1201" cy="802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6 feet taller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: 60%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21" name="Rectangles 21"/>
                        <wps:cNvSpPr/>
                        <wps:spPr>
                          <a:xfrm>
                            <a:off x="5818" y="24901"/>
                            <a:ext cx="1201" cy="802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6 feet taller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: 10%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o:spt="203" style="position:absolute;left:0pt;margin-left:27pt;margin-top:28.8pt;height:158.15pt;width:311.25pt;z-index:251659264;mso-width-relative:page;mso-height-relative:page;" coordorigin="3437,23406" coordsize="6225,3163" o:gfxdata="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">
                <o:lock v:ext="edit" aspectratio="f"/>
                <v:rect id="_x0000_s1026" o:spid="_x0000_s1026" o:spt="1" style="position:absolute;left:5885;top:24019;height:2550;width:3777;" fillcolor="#BDD7EE" filled="t" stroked="t" coordsize="21600,21600" o:gfxdata="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wOWUO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t" focussize="0,0"/>
                  <v:stroke weight="1pt" color="#42719B" joinstyle="miter"/>
                  <v:imagedata o:title=""/>
                  <o:lock v:ext="edit" aspectratio="f"/>
                </v:rect>
                <v:rect id="_x0000_s1026" o:spid="_x0000_s1026" o:spt="1" style="position:absolute;left:3437;top:24016;height:2537;width:2442;" fillcolor="#5B9BD5" filled="t" stroked="t" coordsize="21600,21600" o:gfxdata="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ZO1sH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t" focussize="0,0"/>
                  <v:stroke weight="1pt" color="#42719B" joinstyle="miter"/>
                  <v:imagedata o:title=""/>
                  <o:lock v:ext="edit" aspectratio="f"/>
                </v:rect>
                <v:shape id="_x0000_s1026" o:spid="_x0000_s1026" o:spt="3" type="#_x0000_t3" style="position:absolute;left:3955;top:24362;height:1281;width:3122;" fillcolor="#FFD966" filled="t" stroked="t" coordsize="21600,21600" o:gfxdata="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1Mpa3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t" opacity="41287f" focussize="0,0"/>
                  <v:stroke weight="1pt" color="#42719B" joinstyle="miter"/>
                  <v:imagedata o:title=""/>
                  <o:lock v:ext="edit" aspectratio="f"/>
                </v:shape>
                <v:rect id="_x0000_s1026" o:spid="_x0000_s1026" o:spt="1" style="position:absolute;left:3600;top:23406;height:490;width:1746;v-text-anchor:middle;" filled="f" stroked="t" coordsize="21600,21600" o:gfxdata="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KKO63S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Male: 40%</w:t>
                        </w:r>
                      </w:p>
                    </w:txbxContent>
                  </v:textbox>
                </v:rect>
                <v:rect id="_x0000_s1026" o:spid="_x0000_s1026" o:spt="1" style="position:absolute;left:6778;top:23447;height:490;width:1746;v-text-anchor:middle;" filled="f" stroked="t" coordsize="21600,21600" o:gfxdata="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zcJO7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Female: 60%</w:t>
                        </w:r>
                      </w:p>
                    </w:txbxContent>
                  </v:textbox>
                </v:rect>
                <v:rect id="_x0000_s1026" o:spid="_x0000_s1026" o:spt="1" style="position:absolute;left:4378;top:24647;height:802;width:1201;v-text-anchor:middle;" filled="f" stroked="t" coordsize="21600,21600" o:gfxdata="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kpQtz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6 feet taller</w:t>
                        </w:r>
                      </w:p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: 60%</w:t>
                        </w:r>
                      </w:p>
                    </w:txbxContent>
                  </v:textbox>
                </v:rect>
                <v:rect id="_x0000_s1026" o:spid="_x0000_s1026" o:spt="1" style="position:absolute;left:5818;top:24901;height:802;width:1201;v-text-anchor:middle;" filled="f" stroked="t" coordsize="21600,21600" o:gfxdata="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92IhU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6 feet taller</w:t>
                        </w:r>
                      </w:p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: 10%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2606675</wp:posOffset>
                </wp:positionV>
                <wp:extent cx="4818380" cy="1885950"/>
                <wp:effectExtent l="5080" t="4445" r="15240" b="14605"/>
                <wp:wrapNone/>
                <wp:docPr id="10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38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P(taller than 6ft) = P(6ft_taller </w:t>
                            </w:r>
                            <w:r>
                              <w:rPr>
                                <w:rFonts w:hint="default"/>
                                <w:sz w:val="32"/>
                                <w:szCs w:val="40"/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male) + 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P(6ft_taller </w:t>
                            </w:r>
                            <w:r>
                              <w:rPr>
                                <w:rFonts w:hint="default"/>
                                <w:sz w:val="32"/>
                                <w:szCs w:val="40"/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>female)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 P(6ft_taller </w:t>
                            </w:r>
                            <w:r>
                              <w:rPr>
                                <w:rFonts w:hint="default"/>
                                <w:sz w:val="32"/>
                                <w:szCs w:val="40"/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male) =  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 P(6ft_taller | 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>male)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 P(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male) 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P(6ft_taller </w:t>
                            </w:r>
                            <w:r>
                              <w:rPr>
                                <w:rFonts w:hint="default"/>
                                <w:sz w:val="32"/>
                                <w:szCs w:val="40"/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female) = 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P(6ft_taller </w:t>
                            </w:r>
                            <w:r>
                              <w:rPr>
                                <w:rFonts w:hint="default"/>
                                <w:sz w:val="28"/>
                                <w:szCs w:val="36"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female) </w:t>
                            </w:r>
                            <w:r>
                              <w:rPr>
                                <w:rFonts w:hint="default"/>
                                <w:sz w:val="22"/>
                                <w:szCs w:val="28"/>
                                <w:lang w:val="en-US"/>
                              </w:rPr>
                              <w:t>P(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>female)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          = 0.4 x 0.6   +  0.6 x 0.1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          = 0.7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>p(shorter than 6 feet) = 1 - p (taller than 6ft)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/>
                              </w:rPr>
                              <w:t xml:space="preserve">          = 1 - 0.7 = 0.3  = 30%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1" o:spid="_x0000_s1026" o:spt="1" style="position:absolute;left:0pt;margin-left:26.35pt;margin-top:205.25pt;height:148.5pt;width:379.4pt;z-index:251659264;mso-width-relative:page;mso-height-relative:page;" fillcolor="#FFFFFF" filled="t" stroked="t" coordsize="21600,21600" o:gfxdata="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CHzqVEPAgAAQwQAAA4AAAAAAAAAAQAgAAAAPQEAAGRycy9lMm9Eb2MueG1sUEsBAhQA&#10;FAAAAAgAh07iQFrmLeDYAAAACgEAAA8AAAAAAAAAAQAgAAAAOAAAAGRycy9kb3ducmV2LnhtbFBL&#10;AQIUAAoAAAAAAIdO4kAAAAAAAAAAAAAAAAAEAAAAAAAAAAAAEAAAABYAAABkcnMvUEsFBgAAAAAG&#10;AAYAWQEAAL4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P(taller than 6ft) = P(6ft_taller </w:t>
                      </w:r>
                      <w:r>
                        <w:rPr>
                          <w:rFonts w:hint="default"/>
                          <w:sz w:val="32"/>
                          <w:szCs w:val="40"/>
                          <w:lang w:val="en-US"/>
                        </w:rPr>
                        <w:t xml:space="preserve">n 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male) + 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P(6ft_taller </w:t>
                      </w:r>
                      <w:r>
                        <w:rPr>
                          <w:rFonts w:hint="default"/>
                          <w:sz w:val="32"/>
                          <w:szCs w:val="40"/>
                          <w:lang w:val="en-US"/>
                        </w:rPr>
                        <w:t xml:space="preserve">n 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>female)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          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 P(6ft_taller </w:t>
                      </w:r>
                      <w:r>
                        <w:rPr>
                          <w:rFonts w:hint="default"/>
                          <w:sz w:val="32"/>
                          <w:szCs w:val="40"/>
                          <w:lang w:val="en-US"/>
                        </w:rPr>
                        <w:t xml:space="preserve">n 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male) =  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 P(6ft_taller | 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>male)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 P(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male) 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          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P(6ft_taller </w:t>
                      </w:r>
                      <w:r>
                        <w:rPr>
                          <w:rFonts w:hint="default"/>
                          <w:sz w:val="32"/>
                          <w:szCs w:val="40"/>
                          <w:lang w:val="en-US"/>
                        </w:rPr>
                        <w:t xml:space="preserve">n 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female) = 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P(6ft_taller </w:t>
                      </w:r>
                      <w:r>
                        <w:rPr>
                          <w:rFonts w:hint="default"/>
                          <w:sz w:val="28"/>
                          <w:szCs w:val="36"/>
                          <w:lang w:val="en-US"/>
                        </w:rPr>
                        <w:t>|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female) </w:t>
                      </w:r>
                      <w:r>
                        <w:rPr>
                          <w:rFonts w:hint="default"/>
                          <w:sz w:val="22"/>
                          <w:szCs w:val="28"/>
                          <w:lang w:val="en-US"/>
                        </w:rPr>
                        <w:t>P(</w:t>
                      </w: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>female)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          = 0.4 x 0.6   +  0.6 x 0.1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          = 0.7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>p(shorter than 6 feet) = 1 - p (taller than 6ft)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32"/>
                          <w:lang w:val="en-US"/>
                        </w:rPr>
                        <w:t xml:space="preserve">          = 1 - 0.7 = 0.3  = 30%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/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Bayes thorem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0" distR="0">
            <wp:extent cx="5271135" cy="2099310"/>
            <wp:effectExtent l="0" t="0" r="5715" b="15240"/>
            <wp:docPr id="105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3"/>
                    <pic:cNvPicPr/>
                  </pic:nvPicPr>
                  <pic:blipFill>
                    <a:blip r:embed="rId7" cstate="print"/>
                    <a:srcRect b="285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9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Bays theorm P(A|B)</w:t>
      </w:r>
      <w:r>
        <w:rPr>
          <w:rFonts w:hint="default"/>
          <w:lang w:val="en-US"/>
        </w:rPr>
        <w:t xml:space="preserve"> = P(B|A) P(A) / P(B) </w:t>
      </w:r>
    </w:p>
    <w:p>
      <w:pPr>
        <w:ind w:firstLine="420" w:firstLineChars="0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P(D)  = 1% = 0.01       </w:t>
      </w:r>
    </w:p>
    <w:p>
      <w:pPr>
        <w:ind w:firstLine="420" w:firstLineChars="0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P(D</w:t>
      </w:r>
      <w:r>
        <w:rPr>
          <w:rFonts w:hint="default"/>
          <w:sz w:val="28"/>
          <w:szCs w:val="36"/>
          <w:vertAlign w:val="superscript"/>
          <w:lang w:val="en-US"/>
        </w:rPr>
        <w:t>C</w:t>
      </w:r>
      <w:r>
        <w:rPr>
          <w:rFonts w:hint="default"/>
          <w:sz w:val="28"/>
          <w:szCs w:val="36"/>
          <w:vertAlign w:val="baseline"/>
          <w:lang w:val="en-US"/>
        </w:rPr>
        <w:t>) = 0.999</w:t>
      </w:r>
    </w:p>
    <w:p>
      <w:pPr>
        <w:ind w:firstLine="420" w:firstLineChars="0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P(+/D</w:t>
      </w:r>
      <w:r>
        <w:rPr>
          <w:rFonts w:hint="default"/>
          <w:sz w:val="28"/>
          <w:szCs w:val="36"/>
          <w:vertAlign w:val="superscript"/>
          <w:lang w:val="en-US"/>
        </w:rPr>
        <w:t>c</w:t>
      </w:r>
      <w:r>
        <w:rPr>
          <w:rFonts w:hint="default"/>
          <w:sz w:val="28"/>
          <w:szCs w:val="36"/>
          <w:lang w:val="en-US"/>
        </w:rPr>
        <w:t>) = 10% = 0.1     ---  P(-/D</w:t>
      </w:r>
      <w:r>
        <w:rPr>
          <w:rFonts w:hint="default"/>
          <w:sz w:val="28"/>
          <w:szCs w:val="36"/>
          <w:vertAlign w:val="superscript"/>
          <w:lang w:val="en-US"/>
        </w:rPr>
        <w:t>c) = 90%</w:t>
      </w:r>
    </w:p>
    <w:p>
      <w:pPr>
        <w:ind w:firstLine="420" w:firstLineChars="0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P(-/D) = 5% = 0.05      --- 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P(D/+) = ?   P(+|D)P(D) /P(+)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ind w:firstLine="1120" w:firstLineChars="400"/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 xml:space="preserve"> 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 xml:space="preserve">      -    5%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 xml:space="preserve">      +   95%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ind w:firstLine="1260" w:firstLineChars="450"/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>D</w:t>
            </w:r>
            <w:r>
              <w:rPr>
                <w:rFonts w:hint="default"/>
                <w:sz w:val="28"/>
                <w:szCs w:val="36"/>
                <w:vertAlign w:val="subscript"/>
                <w:lang w:val="en-US"/>
              </w:rPr>
              <w:t>C</w:t>
            </w: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 xml:space="preserve"> 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 xml:space="preserve">    +   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ind w:firstLine="560" w:firstLineChars="200"/>
              <w:rPr>
                <w:rFonts w:hint="default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/>
              </w:rPr>
              <w:t>-   90%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8"/>
          <w:szCs w:val="36"/>
          <w:lang w:val="en-US"/>
        </w:rPr>
      </w:pP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28"/>
          <w:szCs w:val="36"/>
          <w:highlight w:val="none"/>
          <w:vertAlign w:val="baseline"/>
          <w:lang w:val="en-US" w:eastAsia="zh-CN" w:bidi="ar-SA"/>
        </w:rPr>
        <w:t>P(D/+) = P(+| D)P(D) /P(+)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/>
        </w:rPr>
      </w:pP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28"/>
          <w:szCs w:val="36"/>
          <w:highlight w:val="none"/>
          <w:vertAlign w:val="baseline"/>
          <w:lang w:val="en-US" w:eastAsia="zh-CN" w:bidi="ar-SA"/>
        </w:rPr>
        <w:t>BUT  P(+|D) = 100% - 5% =95%</w:t>
      </w:r>
      <w:r>
        <w:rPr>
          <w:rFonts w:hint="default" w:cs="SimSun"/>
          <w:b w:val="0"/>
          <w:bCs w:val="0"/>
          <w:i w:val="0"/>
          <w:iCs w:val="0"/>
          <w:color w:val="auto"/>
          <w:kern w:val="2"/>
          <w:sz w:val="28"/>
          <w:szCs w:val="36"/>
          <w:highlight w:val="none"/>
          <w:vertAlign w:val="baseline"/>
          <w:lang w:val="en-US" w:eastAsia="zh-CN" w:bidi="ar-SA"/>
        </w:rPr>
        <w:t xml:space="preserve">   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>P(+) = P(+ n D) + P(+ n D</w:t>
      </w:r>
      <w:r>
        <w:rPr>
          <w:rFonts w:hint="default"/>
          <w:sz w:val="28"/>
          <w:szCs w:val="36"/>
          <w:vertAlign w:val="superscript"/>
          <w:lang w:val="en-US"/>
        </w:rPr>
        <w:t>c</w:t>
      </w:r>
      <w:r>
        <w:rPr>
          <w:rFonts w:hint="default"/>
          <w:sz w:val="28"/>
          <w:szCs w:val="36"/>
          <w:lang w:val="en-US"/>
        </w:rPr>
        <w:t>)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   = </w:t>
      </w: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28"/>
          <w:szCs w:val="36"/>
          <w:highlight w:val="none"/>
          <w:vertAlign w:val="baseline"/>
          <w:lang w:val="en-US" w:eastAsia="zh-CN" w:bidi="ar-SA"/>
        </w:rPr>
        <w:t>P(+| D)P(D) + P(+| D</w:t>
      </w: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28"/>
          <w:szCs w:val="36"/>
          <w:highlight w:val="none"/>
          <w:vertAlign w:val="superscript"/>
          <w:lang w:val="en-US" w:eastAsia="zh-CN" w:bidi="ar-SA"/>
        </w:rPr>
        <w:t>c</w:t>
      </w: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28"/>
          <w:szCs w:val="36"/>
          <w:highlight w:val="none"/>
          <w:vertAlign w:val="baseline"/>
          <w:lang w:val="en-US" w:eastAsia="zh-CN" w:bidi="ar-SA"/>
        </w:rPr>
        <w:t>)P(Dc)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/>
        </w:rPr>
      </w:pP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28"/>
          <w:szCs w:val="36"/>
          <w:highlight w:val="none"/>
          <w:vertAlign w:val="baseline"/>
          <w:lang w:val="en-US" w:eastAsia="zh-CN" w:bidi="ar-SA"/>
        </w:rPr>
        <w:t xml:space="preserve">   = 0.95 x 0.01 + 0.1 x (1 - 0.01)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    = 0.0095 + 0.099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    = 0.1085</w:t>
      </w:r>
    </w:p>
    <w:p>
      <w:pPr>
        <w:numPr>
          <w:ilvl w:val="0"/>
          <w:numId w:val="0"/>
        </w:numPr>
        <w:rPr>
          <w:rFonts w:hint="default"/>
          <w:sz w:val="32"/>
          <w:szCs w:val="40"/>
          <w:lang w:val="en-US"/>
        </w:rPr>
      </w:pP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32"/>
          <w:szCs w:val="40"/>
          <w:highlight w:val="none"/>
          <w:vertAlign w:val="baseline"/>
          <w:lang w:val="en-US" w:eastAsia="zh-CN" w:bidi="ar-SA"/>
        </w:rPr>
        <w:t>P(D/+) = 0.0095/0.1085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Calibri" w:hAnsi="Calibri" w:eastAsia="SimSun" w:cs="SimSun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 xml:space="preserve">= 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Chars="20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rPr>
          <w:rFonts w:hint="default"/>
          <w:lang w:val="en-US"/>
        </w:rPr>
        <w:t xml:space="preserve">Bays theorem Question: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>A screening test has been developed for a very rare form of cancer.</w:t>
      </w:r>
    </w:p>
    <w:p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Given the following information:</w:t>
      </w:r>
    </w:p>
    <w:p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720"/>
      </w:pPr>
      <w:r>
        <w:t xml:space="preserve">The prevalence of the cancer in the general population is </w:t>
      </w:r>
      <w:r>
        <w:rPr>
          <w:b/>
          <w:bCs/>
        </w:rPr>
        <w:t>0.1%</w:t>
      </w:r>
      <w:r>
        <w:t>.</w:t>
      </w:r>
      <w:r>
        <w:rPr>
          <w:rFonts w:hint="default"/>
          <w:lang w:val="en-US"/>
        </w:rPr>
        <w:t xml:space="preserve">   P(D) = 0.1%</w:t>
      </w:r>
    </w:p>
    <w:p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720"/>
      </w:pPr>
      <w:r>
        <w:t xml:space="preserve">The test is </w:t>
      </w:r>
      <w:r>
        <w:rPr>
          <w:b/>
          <w:bCs/>
        </w:rPr>
        <w:t>99% accurate</w:t>
      </w:r>
      <w:r>
        <w:t xml:space="preserve"> at detecting the cancer when it is present. (I.e., </w:t>
      </w:r>
      <w:r>
        <w:rPr>
          <w:rFonts w:hint="default"/>
          <w:lang w:val="en-US"/>
        </w:rPr>
        <w:t>p(+ | D)  (</w:t>
      </w:r>
      <w:r>
        <w:t>the probability of a positive test result given a person has the disease is 0.99).</w:t>
      </w:r>
      <w:r>
        <w:rPr>
          <w:rFonts w:hint="default"/>
          <w:lang w:val="en-US"/>
        </w:rPr>
        <w:t xml:space="preserve">  </w:t>
      </w:r>
    </w:p>
    <w:p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720"/>
      </w:pPr>
      <w:r>
        <w:t xml:space="preserve">The probability of a false positive is </w:t>
      </w:r>
      <w:r>
        <w:rPr>
          <w:b/>
          <w:bCs/>
        </w:rPr>
        <w:t>1%</w:t>
      </w:r>
      <w:r>
        <w:t xml:space="preserve">. (I.e., the probability of a positive test result given a person does </w:t>
      </w:r>
      <w:r>
        <w:rPr>
          <w:i/>
          <w:iCs/>
        </w:rPr>
        <w:t>not</w:t>
      </w:r>
      <w:r>
        <w:t xml:space="preserve"> have the disease is 0.01).</w:t>
      </w:r>
      <w:r>
        <w:rPr>
          <w:rFonts w:hint="default"/>
          <w:lang w:val="en-US"/>
        </w:rPr>
        <w:t xml:space="preserve">   P( + | D</w:t>
      </w:r>
      <w:r>
        <w:rPr>
          <w:rFonts w:hint="default"/>
          <w:vertAlign w:val="superscript"/>
          <w:lang w:val="en-US"/>
        </w:rPr>
        <w:t>c</w:t>
      </w:r>
      <w:r>
        <w:rPr>
          <w:rFonts w:hint="default"/>
          <w:vertAlign w:val="baseline"/>
          <w:lang w:val="en-US"/>
        </w:rPr>
        <w:t>)</w:t>
      </w:r>
    </w:p>
    <w:p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Question: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A person is randomly selected from the population and receives a positive test result. What is the probability that this person </w:t>
      </w:r>
      <w:r>
        <w:rPr>
          <w:b/>
          <w:bCs/>
        </w:rPr>
        <w:t>actually has the cancer</w:t>
      </w:r>
      <w:r>
        <w:t>?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P(D | +)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5"/>
        <w:gridCol w:w="2195"/>
        <w:gridCol w:w="173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5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10"/>
              <w:jc w:val="center"/>
            </w:pPr>
            <w:r>
              <w:rPr>
                <w:b/>
                <w:bCs/>
              </w:rPr>
              <w:t>Event / Definition</w:t>
            </w:r>
          </w:p>
        </w:tc>
        <w:tc>
          <w:tcPr>
            <w:tcW w:w="21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1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  <w:p>
            <w:pPr>
              <w:pStyle w:val="10"/>
              <w:jc w:val="center"/>
            </w:pPr>
            <w:r>
              <w:rPr>
                <w:b/>
                <w:bCs/>
              </w:rPr>
              <w:t>(Prior / Likelihood)</w:t>
            </w:r>
          </w:p>
        </w:tc>
        <w:tc>
          <w:tcPr>
            <w:tcW w:w="173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1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b/>
                <w:bCs/>
              </w:rPr>
              <w:t>D</w:t>
            </w:r>
            <w:r>
              <w:t xml:space="preserve"> – Has the Disease (Cancer)</w:t>
            </w:r>
          </w:p>
        </w:tc>
        <w:tc>
          <w:tcPr>
            <w:tcW w:w="21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lang w:val="en-US"/>
              </w:rPr>
              <w:tab/>
            </w:r>
            <w:r>
              <w:rPr>
                <w:b/>
                <w:bCs/>
                <w:lang w:val="en-US"/>
              </w:rPr>
              <w:t>P(D)</w:t>
            </w:r>
          </w:p>
        </w:tc>
        <w:tc>
          <w:tcPr>
            <w:tcW w:w="173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t>0.001 (0.1%)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b/>
                <w:bCs/>
              </w:rPr>
              <w:t>Dᶜ</w:t>
            </w:r>
            <w:r>
              <w:t xml:space="preserve"> – Does Not Have the Disease</w:t>
            </w:r>
          </w:p>
        </w:tc>
        <w:tc>
          <w:tcPr>
            <w:tcW w:w="21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>P(Dc)</w:t>
            </w:r>
          </w:p>
        </w:tc>
        <w:tc>
          <w:tcPr>
            <w:tcW w:w="173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t>0.999 (99.9%)</w:t>
            </w:r>
          </w:p>
        </w:tc>
      </w:tr>
      <w:tr>
        <w:tc>
          <w:tcPr>
            <w:tcW w:w="45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b/>
                <w:bCs/>
              </w:rPr>
              <w:t>+</w:t>
            </w:r>
            <w:r>
              <w:t xml:space="preserve"> – Positive Test Result (given disease)</w:t>
            </w:r>
          </w:p>
        </w:tc>
        <w:tc>
          <w:tcPr>
            <w:tcW w:w="21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lang w:val="en-US"/>
              </w:rPr>
              <w:tab/>
            </w:r>
            <w:r>
              <w:rPr>
                <w:b/>
                <w:bCs/>
                <w:lang w:val="en-US"/>
              </w:rPr>
              <w:t>P(+ | D)</w:t>
            </w:r>
          </w:p>
        </w:tc>
        <w:tc>
          <w:tcPr>
            <w:tcW w:w="173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t>0.99 (99%)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b/>
                <w:bCs/>
              </w:rPr>
              <w:t>+</w:t>
            </w:r>
            <w:r>
              <w:t xml:space="preserve"> – Positive Test Result (given no disease)</w:t>
            </w:r>
          </w:p>
        </w:tc>
        <w:tc>
          <w:tcPr>
            <w:tcW w:w="21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lang w:val="en-US"/>
              </w:rPr>
              <w:tab/>
            </w:r>
            <w:r>
              <w:rPr>
                <w:b/>
                <w:bCs/>
                <w:lang w:val="en-US"/>
              </w:rPr>
              <w:t>P( + |Dc)</w:t>
            </w:r>
          </w:p>
        </w:tc>
        <w:tc>
          <w:tcPr>
            <w:tcW w:w="173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t>0.01 (1%)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b/>
                <w:bCs/>
              </w:rPr>
              <w:t>Goal:</w:t>
            </w:r>
            <w:r>
              <w:t xml:space="preserve"> Probability of Disease given Positive Test</w:t>
            </w:r>
          </w:p>
        </w:tc>
        <w:tc>
          <w:tcPr>
            <w:tcW w:w="219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>P(D | +)</w:t>
            </w:r>
          </w:p>
        </w:tc>
        <w:tc>
          <w:tcPr>
            <w:tcW w:w="173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10"/>
            </w:pPr>
            <w:r>
              <w:t>?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hAnsi="Cambria Math"/>
          <w:i w:val="0"/>
          <w:lang w:val="en-US"/>
        </w:rPr>
      </w:pPr>
      <w:r>
        <w:rPr>
          <w:rFonts w:hint="default"/>
          <w:lang w:val="en-US"/>
        </w:rPr>
        <w:t xml:space="preserve"> </w:t>
      </w:r>
      <m:oMath>
        <m:r>
          <m:rPr/>
          <w:rPr>
            <w:rFonts w:hint="default" w:ascii="Cambria Math"/>
            <w:sz w:val="28"/>
            <w:lang w:val="en-US"/>
          </w:rPr>
          <m:t>P(D | +)</m:t>
        </m:r>
        <m:r>
          <m:rPr/>
          <w:rPr>
            <w:rFonts w:ascii="Cambria Math" w:hAnsi="Cambria Math"/>
            <w:sz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36"/>
                <w:lang w:val="en-US"/>
              </w:rPr>
            </m:ctrlPr>
          </m:fPr>
          <m:num>
            <m:r>
              <m:rPr/>
              <w:rPr>
                <w:rFonts w:hint="default" w:ascii="Cambria Math"/>
                <w:sz w:val="28"/>
                <w:szCs w:val="36"/>
                <w:lang w:val="en-US"/>
              </w:rPr>
              <m:t>P(+ | D) P(D)</m:t>
            </m:r>
            <m:ctrlPr>
              <w:rPr>
                <w:rFonts w:ascii="Cambria Math" w:hAnsi="Cambria Math"/>
                <w:i/>
                <w:sz w:val="28"/>
                <w:szCs w:val="36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sz w:val="28"/>
                <w:szCs w:val="36"/>
                <w:lang w:val="en-US"/>
              </w:rPr>
              <m:t>P(+)</m:t>
            </m:r>
            <m:ctrlPr>
              <w:rPr>
                <w:rFonts w:ascii="Cambria Math" w:hAnsi="Cambria Math"/>
                <w:i/>
                <w:sz w:val="28"/>
                <w:szCs w:val="36"/>
                <w:lang w:val="en-US"/>
              </w:rPr>
            </m:ctrlPr>
          </m:den>
        </m:f>
      </m:oMath>
      <w:r>
        <w:rPr>
          <w:rFonts w:hint="default" w:hAnsi="Cambria Math"/>
          <w:i w:val="0"/>
          <w:sz w:val="28"/>
          <w:szCs w:val="36"/>
          <w:lang w:val="en-US"/>
        </w:rPr>
        <w:t xml:space="preserve">             </w:t>
      </w:r>
    </w:p>
    <w:p>
      <w:pPr>
        <w:rPr>
          <w:rFonts w:hint="default" w:hAnsi="Cambria Math"/>
          <w:i w:val="0"/>
          <w:lang w:val="en-US"/>
        </w:rPr>
      </w:pPr>
      <w:r>
        <w:rPr>
          <w:rFonts w:hint="default" w:hAnsi="Cambria Math"/>
          <w:i w:val="0"/>
          <w:lang w:val="en-US"/>
        </w:rPr>
        <w:t>but P(+) is not given so we have to compute P(+) using total probablity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/>
        </w:rPr>
      </w:pPr>
      <w:r>
        <w:rPr>
          <w:rFonts w:hint="default" w:hAnsi="Cambria Math"/>
          <w:i w:val="0"/>
          <w:lang w:val="en-US"/>
        </w:rPr>
        <w:t xml:space="preserve">P(+)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/>
        </w:rPr>
        <w:t>P(+)=P(+∣D)P(D)+P(+∣D</w:t>
      </w:r>
      <w:r>
        <w:rPr>
          <w:rFonts w:ascii="SimSun" w:hAnsi="SimSun" w:eastAsia="SimSun" w:cs="SimSun"/>
          <w:b/>
          <w:bCs/>
          <w:kern w:val="0"/>
          <w:sz w:val="32"/>
          <w:szCs w:val="32"/>
          <w:vertAlign w:val="superscript"/>
          <w:lang w:val="en-US" w:eastAsia="zh-CN"/>
        </w:rPr>
        <w:t>c</w:t>
      </w:r>
      <w:r>
        <w:rPr>
          <w:rFonts w:ascii="SimSun" w:hAnsi="SimSun" w:eastAsia="SimSun" w:cs="SimSun"/>
          <w:kern w:val="0"/>
          <w:sz w:val="24"/>
          <w:szCs w:val="24"/>
          <w:lang w:val="en-US" w:eastAsia="zh-CN"/>
        </w:rPr>
        <w:t>)P(D</w:t>
      </w:r>
      <w:r>
        <w:rPr>
          <w:rFonts w:ascii="SimSun" w:hAnsi="SimSun" w:eastAsia="SimSun" w:cs="SimSun"/>
          <w:b/>
          <w:bCs/>
          <w:kern w:val="0"/>
          <w:sz w:val="32"/>
          <w:szCs w:val="32"/>
          <w:vertAlign w:val="superscript"/>
          <w:lang w:val="en-US" w:eastAsia="zh-CN"/>
        </w:rPr>
        <w:t>c</w:t>
      </w:r>
      <w:r>
        <w:rPr>
          <w:rFonts w:ascii="SimSun" w:hAnsi="SimSun" w:eastAsia="SimSun" w:cs="SimSun"/>
          <w:kern w:val="0"/>
          <w:sz w:val="24"/>
          <w:szCs w:val="24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36830</wp:posOffset>
                </wp:positionV>
                <wp:extent cx="3738245" cy="1829435"/>
                <wp:effectExtent l="6350" t="6350" r="8255" b="12065"/>
                <wp:wrapNone/>
                <wp:docPr id="105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738245" cy="1829435"/>
                          <a:chOff x="3437" y="23324"/>
                          <a:chExt cx="6225" cy="3229"/>
                        </a:xfrm>
                      </wpg:grpSpPr>
                      <wps:wsp>
                        <wps:cNvPr id="22" name="Rectangles 22"/>
                        <wps:cNvSpPr/>
                        <wps:spPr>
                          <a:xfrm>
                            <a:off x="5885" y="24019"/>
                            <a:ext cx="3777" cy="2530"/>
                          </a:xfrm>
                          <a:prstGeom prst="rect">
                            <a:avLst/>
                          </a:prstGeom>
                          <a:solidFill>
                            <a:srgbClr val="BDD7EE"/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3" name="Rectangles 23"/>
                        <wps:cNvSpPr/>
                        <wps:spPr>
                          <a:xfrm>
                            <a:off x="3437" y="24026"/>
                            <a:ext cx="2442" cy="2527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4" name="Oval 24"/>
                        <wps:cNvSpPr/>
                        <wps:spPr>
                          <a:xfrm>
                            <a:off x="3955" y="24362"/>
                            <a:ext cx="3122" cy="1281"/>
                          </a:xfrm>
                          <a:prstGeom prst="ellipse">
                            <a:avLst/>
                          </a:prstGeom>
                          <a:solidFill>
                            <a:srgbClr val="FFD966">
                              <a:alpha val="63000"/>
                            </a:srgbClr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5" name="Rectangles 25"/>
                        <wps:cNvSpPr/>
                        <wps:spPr>
                          <a:xfrm>
                            <a:off x="3600" y="23406"/>
                            <a:ext cx="1746" cy="490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Disease</w:t>
                              </w:r>
                              <w:r>
                                <w:rPr>
                                  <w:rFonts w:hint="default"/>
                                  <w:color w:val="000000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: 0.1%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26" name="Rectangles 26"/>
                        <wps:cNvSpPr/>
                        <wps:spPr>
                          <a:xfrm>
                            <a:off x="6778" y="23324"/>
                            <a:ext cx="2025" cy="613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noDisease D</w:t>
                              </w:r>
                              <w:r>
                                <w:rPr>
                                  <w:rFonts w:hint="default"/>
                                  <w:color w:val="000000"/>
                                  <w:sz w:val="22"/>
                                  <w:szCs w:val="28"/>
                                  <w:vertAlign w:val="superscript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c</w:t>
                              </w: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: 99.9%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27" name="Rectangles 27"/>
                        <wps:cNvSpPr/>
                        <wps:spPr>
                          <a:xfrm>
                            <a:off x="3929" y="24783"/>
                            <a:ext cx="1680" cy="483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+ve result: 99%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28" name="Rectangles 28"/>
                        <wps:cNvSpPr/>
                        <wps:spPr>
                          <a:xfrm>
                            <a:off x="5618" y="24761"/>
                            <a:ext cx="1819" cy="503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/>
                                  <w:color w:val="000000"/>
                                  <w:sz w:val="15"/>
                                  <w:szCs w:val="18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+ve result: : 10%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o:spt="203" style="position:absolute;left:0pt;margin-left:-5.5pt;margin-top:2.9pt;height:144.05pt;width:294.35pt;z-index:251659264;mso-width-relative:page;mso-height-relative:page;" coordorigin="3437,23324" coordsize="6225,3229" o:gfxdata="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">
                <o:lock v:ext="edit" aspectratio="f"/>
                <v:rect id="_x0000_s1026" o:spid="_x0000_s1026" o:spt="1" style="position:absolute;left:5885;top:24019;height:2530;width:3777;" fillcolor="#BDD7EE" filled="t" stroked="t" coordsize="21600,21600" o:gfxdata="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DG8N8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weight="1pt" color="#42719B" joinstyle="miter"/>
                  <v:imagedata o:title=""/>
                  <o:lock v:ext="edit" aspectratio="f"/>
                </v:rect>
                <v:rect id="_x0000_s1026" o:spid="_x0000_s1026" o:spt="1" style="position:absolute;left:3437;top:24026;height:2527;width:2442;" fillcolor="#5B9BD5" filled="t" stroked="t" coordsize="21600,21600" o:gfxdata="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69gU6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t" focussize="0,0"/>
                  <v:stroke weight="1pt" color="#42719B" joinstyle="miter"/>
                  <v:imagedata o:title=""/>
                  <o:lock v:ext="edit" aspectratio="f"/>
                </v:rect>
                <v:shape id="_x0000_s1026" o:spid="_x0000_s1026" o:spt="3" type="#_x0000_t3" style="position:absolute;left:3955;top:24362;height:1281;width:3122;" fillcolor="#FFD966" filled="t" stroked="t" coordsize="21600,21600" o:gfxdata="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S4zCf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t" opacity="41287f" focussize="0,0"/>
                  <v:stroke weight="1pt" color="#42719B" joinstyle="miter"/>
                  <v:imagedata o:title=""/>
                  <o:lock v:ext="edit" aspectratio="f"/>
                </v:shape>
                <v:rect id="_x0000_s1026" o:spid="_x0000_s1026" o:spt="1" style="position:absolute;left:3600;top:23406;height:490;width:1746;v-text-anchor:middle;" filled="f" stroked="t" coordsize="21600,21600" o:gfxdata="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C445X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Disease</w:t>
                        </w:r>
                        <w:r>
                          <w:rPr>
                            <w:rFonts w:hint="default"/>
                            <w:color w:val="000000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: 0.1%</w:t>
                        </w:r>
                      </w:p>
                    </w:txbxContent>
                  </v:textbox>
                </v:rect>
                <v:rect id="_x0000_s1026" o:spid="_x0000_s1026" o:spt="1" style="position:absolute;left:6778;top:23324;height:613;width:2025;v-text-anchor:middle;" filled="f" stroked="t" coordsize="21600,21600" o:gfxdata="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yMRAg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noDisease D</w:t>
                        </w:r>
                        <w:r>
                          <w:rPr>
                            <w:rFonts w:hint="default"/>
                            <w:color w:val="000000"/>
                            <w:sz w:val="22"/>
                            <w:szCs w:val="28"/>
                            <w:vertAlign w:val="superscript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c</w:t>
                        </w: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: 99.9%</w:t>
                        </w:r>
                      </w:p>
                    </w:txbxContent>
                  </v:textbox>
                </v:rect>
                <v:rect id="_x0000_s1026" o:spid="_x0000_s1026" o:spt="1" style="position:absolute;left:3929;top:24783;height:483;width:1680;v-text-anchor:middle;" filled="f" stroked="t" coordsize="21600,21600" o:gfxdata="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HX21u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+ve result: 99%</w:t>
                        </w:r>
                      </w:p>
                    </w:txbxContent>
                  </v:textbox>
                </v:rect>
                <v:rect id="_x0000_s1026" o:spid="_x0000_s1026" o:spt="1" style="position:absolute;left:5618;top:24761;height:503;width:1819;v-text-anchor:middle;" filled="f" stroked="t" coordsize="21600,21600" o:gfxdata="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bOIhy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/>
                            <w:color w:val="000000"/>
                            <w:sz w:val="15"/>
                            <w:szCs w:val="18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+ve result: : 10%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>
      <w:pPr>
        <w:pStyle w:val="7"/>
        <w:keepNext w:val="0"/>
        <w:keepLines w:val="0"/>
        <w:widowControl/>
        <w:suppressLineNumbers w:val="0"/>
        <w:jc w:val="center"/>
      </w:pPr>
      <w:r>
        <w:rPr>
          <w:sz w:val="32"/>
          <w:szCs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675005</wp:posOffset>
            </wp:positionH>
            <wp:positionV relativeFrom="paragraph">
              <wp:posOffset>434975</wp:posOffset>
            </wp:positionV>
            <wp:extent cx="2774315" cy="1555750"/>
            <wp:effectExtent l="0" t="0" r="6985" b="6350"/>
            <wp:wrapTopAndBottom/>
            <wp:docPr id="106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3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1555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sz w:val="32"/>
          <w:szCs w:val="32"/>
          <w:lang w:val="en-US"/>
        </w:rPr>
        <w:t xml:space="preserve">Factorize this Baysian Network </w:t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0" distR="0">
            <wp:extent cx="4302760" cy="348615"/>
            <wp:effectExtent l="0" t="0" r="2540" b="13335"/>
            <wp:docPr id="106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Picture 5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3486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jc w:val="center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FACTORIZE MARCOVE NETWORK</w:t>
      </w:r>
    </w:p>
    <w:p>
      <w:pPr>
        <w:pStyle w:val="7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73040" cy="2889250"/>
            <wp:effectExtent l="0" t="0" r="3810" b="6350"/>
            <wp:docPr id="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  <w:rPr>
          <w:rFonts w:hint="default"/>
          <w:u w:val="single"/>
          <w:lang w:val="en-US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166370</wp:posOffset>
                </wp:positionV>
                <wp:extent cx="2591435" cy="2203450"/>
                <wp:effectExtent l="6350" t="6350" r="12065" b="1905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1435" cy="2203450"/>
                          <a:chOff x="4891" y="214847"/>
                          <a:chExt cx="5575" cy="4825"/>
                        </a:xfrm>
                      </wpg:grpSpPr>
                      <wpg:grpSp>
                        <wpg:cNvPr id="1065" name="Group 68"/>
                        <wpg:cNvGrpSpPr/>
                        <wpg:grpSpPr>
                          <a:xfrm rot="0">
                            <a:off x="4891" y="214847"/>
                            <a:ext cx="3959" cy="4174"/>
                            <a:chOff x="6000" y="111678"/>
                            <a:chExt cx="5918" cy="6219"/>
                          </a:xfrm>
                        </wpg:grpSpPr>
                        <wps:wsp>
                          <wps:cNvPr id="29" name="Oval 29"/>
                          <wps:cNvSpPr/>
                          <wps:spPr>
                            <a:xfrm>
                              <a:off x="6000" y="112007"/>
                              <a:ext cx="1159" cy="1201"/>
                            </a:xfrm>
                            <a:prstGeom prst="ellipse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>
                            <a:noAutofit/>
                          </wps:bodyPr>
                        </wps:wsp>
                        <wps:wsp>
                          <wps:cNvPr id="30" name="Oval 30"/>
                          <wps:cNvSpPr/>
                          <wps:spPr>
                            <a:xfrm>
                              <a:off x="10759" y="111678"/>
                              <a:ext cx="1159" cy="1201"/>
                            </a:xfrm>
                            <a:prstGeom prst="ellipse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>
                            <a:noAutofit/>
                          </wps:bodyPr>
                        </wps:wsp>
                        <wps:wsp>
                          <wps:cNvPr id="31" name="Oval 31"/>
                          <wps:cNvSpPr/>
                          <wps:spPr>
                            <a:xfrm>
                              <a:off x="8455" y="114119"/>
                              <a:ext cx="1159" cy="1201"/>
                            </a:xfrm>
                            <a:prstGeom prst="ellipse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>
                            <a:noAutofit/>
                          </wps:bodyPr>
                        </wps:wsp>
                        <wps:wsp>
                          <wps:cNvPr id="32" name="Oval 32"/>
                          <wps:cNvSpPr/>
                          <wps:spPr>
                            <a:xfrm>
                              <a:off x="8483" y="116696"/>
                              <a:ext cx="1159" cy="1201"/>
                            </a:xfrm>
                            <a:prstGeom prst="ellipse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lang w:val="en-US"/>
                                    <w14:glow w14:rad="0">
                                      <w14:srgbClr w14:val="000000"/>
                                    </w14:glow>
                                    <w14:shadow w14:blurRad="38100" w14:dist="12700" w14:dir="2700000" w14:sx="100000" w14:sy="100000" w14:kx="0" w14:ky="0" w14:algn="tl">
                                      <w14:srgbClr w14:val="000000">
                                        <w14:alpha w14:val="60001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>
                            <a:noAutofit/>
                          </wps:bodyPr>
                        </wps:wsp>
                        <wps:wsp>
                          <wps:cNvPr id="33" name="Straight Arrow Connector 33"/>
                          <wps:cNvCnPr/>
                          <wps:spPr>
                            <a:xfrm>
                              <a:off x="6989" y="113032"/>
                              <a:ext cx="1636" cy="1263"/>
                            </a:xfrm>
                            <a:prstGeom prst="straightConnector1">
                              <a:avLst/>
                            </a:prstGeom>
                            <a:ln w="4127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34" name="Straight Arrow Connector 34"/>
                          <wps:cNvCnPr/>
                          <wps:spPr>
                            <a:xfrm flipH="1">
                              <a:off x="9444" y="112703"/>
                              <a:ext cx="1485" cy="1592"/>
                            </a:xfrm>
                            <a:prstGeom prst="straightConnector1">
                              <a:avLst/>
                            </a:prstGeom>
                            <a:ln w="4127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35" name="Straight Arrow Connector 35"/>
                          <wps:cNvCnPr/>
                          <wps:spPr>
                            <a:xfrm flipH="1">
                              <a:off x="9063" y="115303"/>
                              <a:ext cx="20" cy="1393"/>
                            </a:xfrm>
                            <a:prstGeom prst="straightConnector1">
                              <a:avLst/>
                            </a:prstGeom>
                            <a:ln w="4127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tailEnd type="arrow" w="med" len="med"/>
                            </a:ln>
                          </wps:spPr>
                          <wps:bodyPr/>
                        </wps:wsp>
                      </wpg:grpSp>
                      <wps:wsp>
                        <wps:cNvPr id="36" name="Oval 36"/>
                        <wps:cNvSpPr/>
                        <wps:spPr>
                          <a:xfrm>
                            <a:off x="9692" y="216423"/>
                            <a:ext cx="775" cy="806"/>
                          </a:xfrm>
                          <a:prstGeom prst="ellipse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37" name="Straight Arrow Connector 37"/>
                        <wps:cNvCnPr>
                          <a:stCxn id="30" idx="5"/>
                          <a:endCxn id="36" idx="1"/>
                        </wps:cNvCnPr>
                        <wps:spPr>
                          <a:xfrm>
                            <a:off x="8736" y="215535"/>
                            <a:ext cx="1069" cy="1006"/>
                          </a:xfrm>
                          <a:prstGeom prst="straightConnector1">
                            <a:avLst/>
                          </a:prstGeom>
                          <a:ln w="41275" cap="flat" cmpd="sng">
                            <a:solidFill>
                              <a:srgbClr val="5B9BD5"/>
                            </a:solidFill>
                            <a:prstDash val="solid"/>
                            <a:miter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38" name="Oval 38"/>
                        <wps:cNvSpPr/>
                        <wps:spPr>
                          <a:xfrm>
                            <a:off x="9089" y="218866"/>
                            <a:ext cx="775" cy="806"/>
                          </a:xfrm>
                          <a:prstGeom prst="ellipse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>
                            <a:solidFill>
                              <a:srgbClr val="42719B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val="en-US"/>
                                  <w14:glow w14:rad="0">
                                    <w14:srgbClr w14:val="000000"/>
                                  </w14:glow>
                                  <w14:shadow w14:blurRad="38100" w14:dist="12700" w14:dir="2700000" w14:sx="100000" w14:sy="100000" w14:kx="0" w14:ky="0" w14:algn="tl">
                                    <w14:srgbClr w14:val="000000">
                                      <w14:alpha w14:val="60001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props3d w14:extrusionH="0" w14:contourW="0" w14:prstMaterial="clear"/>
                                </w:rPr>
                                <w:t>L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noAutofit/>
                        </wps:bodyPr>
                      </wps:wsp>
                      <wps:wsp>
                        <wps:cNvPr id="40" name="Straight Arrow Connector 40"/>
                        <wps:cNvCnPr>
                          <a:stCxn id="38" idx="2"/>
                          <a:endCxn id="32" idx="5"/>
                        </wps:cNvCnPr>
                        <wps:spPr>
                          <a:xfrm flipH="1" flipV="1">
                            <a:off x="7214" y="218903"/>
                            <a:ext cx="1875" cy="366"/>
                          </a:xfrm>
                          <a:prstGeom prst="straightConnector1">
                            <a:avLst/>
                          </a:prstGeom>
                          <a:ln w="41275" cap="flat" cmpd="sng">
                            <a:solidFill>
                              <a:srgbClr val="5B9BD5"/>
                            </a:solidFill>
                            <a:prstDash val="solid"/>
                            <a:miter/>
                            <a:tailEnd type="arrow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25pt;margin-top:13.1pt;height:173.5pt;width:204.05pt;mso-wrap-distance-bottom:0pt;mso-wrap-distance-top:0pt;z-index:251660288;mso-width-relative:page;mso-height-relative:page;" coordorigin="4891,214847" coordsize="5575,4825" o:gfxdata="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">
                <o:lock v:ext="edit" aspectratio="f"/>
                <v:group id="Group 68" o:spid="_x0000_s1026" o:spt="203" style="position:absolute;left:4891;top:214847;height:4174;width:3959;" coordorigin="6000,111678" coordsize="5918,6219" o:gfxdata="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">
                  <o:lock v:ext="edit" aspectratio="f"/>
                  <v:shape id="_x0000_s1026" o:spid="_x0000_s1026" o:spt="3" type="#_x0000_t3" style="position:absolute;left:6000;top:112007;height:1201;width:1159;v-text-anchor:middle;" fillcolor="#5B9BD5" filled="t" stroked="t" coordsize="21600,21600" o:gfxdata="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8pCs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t" focussize="0,0"/>
                    <v:stroke weight="1pt" color="#42719B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10759;top:111678;height:1201;width:1159;v-text-anchor:middle;" fillcolor="#5B9BD5" filled="t" stroked="t" coordsize="21600,21600" o:gfxdata="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OvKNYe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on="t" focussize="0,0"/>
                    <v:stroke weight="1pt" color="#42719B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  <w:t>I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8455;top:114119;height:1201;width:1159;v-text-anchor:middle;" fillcolor="#5B9BD5" filled="t" stroked="t" coordsize="21600,21600" o:gfxdata="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SGkBy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t" focussize="0,0"/>
                    <v:stroke weight="1pt" color="#42719B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  <w:t>G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8483;top:116696;height:1201;width:1159;v-text-anchor:middle;" fillcolor="#5B9BD5" filled="t" stroked="t" coordsize="21600,21600" o:gfxdata="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dFQOa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t" focussize="0,0"/>
                    <v:stroke weight="1pt" color="#42719B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  <w:lang w:val="en-US"/>
                              <w14:glow w14:rad="0">
                                <w14:srgbClr w14:val="000000"/>
                              </w14:glow>
                              <w14:shadow w14:blurRad="38100" w14:dist="12700" w14:dir="2700000" w14:sx="100000" w14:sy="100000" w14:kx="0" w14:ky="0" w14:algn="tl">
                                <w14:srgbClr w14:val="000000">
                                  <w14:alpha w14:val="60001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  <w:t>L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6989;top:113032;height:1263;width:1636;" filled="f" stroked="t" coordsize="21600,21600" o:gfxdata="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dB5dW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3.25pt" color="#5B9BD5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444;top:112703;flip:x;height:1592;width:1485;" filled="f" stroked="t" coordsize="21600,21600" o:gfxdata="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JhZ8Dm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on="f" focussize="0,0"/>
                    <v:stroke weight="3.25pt" color="#5B9BD5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63;top:115303;flip:x;height:1393;width:20;" filled="f" stroked="t" coordsize="21600,21600" o:gfxdata="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PcVVaK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on="f" focussize="0,0"/>
                    <v:stroke weight="3.25pt" color="#5B9BD5" joinstyle="miter" endarrow="open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9692;top:216423;height:806;width:775;v-text-anchor:middle;" fillcolor="#5B9BD5" filled="t" stroked="t" coordsize="21600,21600" o:gfxdata="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">
                  <v:fill on="t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S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736;top:215535;height:1006;width:1069;" filled="f" stroked="t" coordsize="21600,21600" o:gfxdata="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">
                  <v:fill on="f" focussize="0,0"/>
                  <v:stroke weight="3.25pt" color="#5B9BD5" joinstyle="miter" endarrow="open"/>
                  <v:imagedata o:title=""/>
                  <o:lock v:ext="edit" aspectratio="f"/>
                </v:shape>
                <v:shape id="_x0000_s1026" o:spid="_x0000_s1026" o:spt="3" type="#_x0000_t3" style="position:absolute;left:9089;top:218866;height:806;width:775;v-text-anchor:middle;" fillcolor="#5B9BD5" filled="t" stroked="t" coordsize="21600,21600" o:gfxdata="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">
                  <v:fill on="t" focussize="0,0"/>
                  <v:stroke weight="1pt" color="#42719B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val="en-US"/>
                            <w14:glow w14:rad="0">
                              <w14:srgbClr w14:val="000000"/>
                            </w14:glow>
                            <w14:shadow w14:blurRad="38100" w14:dist="12700" w14:dir="2700000" w14:sx="100000" w14:sy="100000" w14:kx="0" w14:ky="0" w14:algn="tl">
                              <w14:srgbClr w14:val="000000">
                                <w14:alpha w14:val="60001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props3d w14:extrusionH="0" w14:contourW="0" w14:prstMaterial="clear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7214;top:218903;flip:x y;height:366;width:1875;" filled="f" stroked="t" coordsize="21600,21600" o:gfxdata="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93UR5xICAAAuBAAADgAAAAAAAAABACAAAAA8AQAAZHJzL2Uyb0RvYy54bWxQSwEC&#10;FAAUAAAACACHTuJADii5j9cAAAALAQAADwAAAAAAAAABACAAAAA4AAAAZHJzL2Rvd25yZXYueG1s&#10;UEsBAhQACgAAAAAAh07iQAAAAAAAAAAAAAAAAAQAAAAAAAAAAAAQAAAAFgAAAGRycy9QSwUGAAAA&#10;AAYABgBZAQAAwAUAAAAA&#10;">
                  <v:fill on="f" focussize="0,0"/>
                  <v:stroke weight="3.25pt" color="#5B9BD5" joinstyle="miter" endarrow="open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br w:type="page"/>
      </w:r>
      <w:r>
        <w:br w:type="page"/>
      </w:r>
      <w:r>
        <w:rPr>
          <w:rFonts w:hint="default"/>
          <w:sz w:val="24"/>
          <w:szCs w:val="32"/>
          <w:u w:val="single"/>
          <w:lang w:val="en-US"/>
        </w:rPr>
        <w:t>Chordal graph:</w:t>
      </w:r>
    </w:p>
    <w:p>
      <w:r>
        <w:t xml:space="preserve">graph is chordal (or "perfect") if every cycle of four or more vertices has a chord, which is an edge that is not part of the cycle but connects two vertices in the cycle. 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cycle is: A - B - C - D - E - F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The Chord is: F - D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I-map </w:t>
      </w:r>
    </w:p>
    <w:p>
      <w:pPr>
        <w:pStyle w:val="7"/>
        <w:keepNext w:val="0"/>
        <w:keepLines w:val="0"/>
        <w:widowControl/>
        <w:suppressLineNumbers w:val="0"/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2907"/>
        <w:gridCol w:w="30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When BLOCKED?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Example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CHAIN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Condition on middle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X → A → 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 xml:space="preserve"> + A =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BLOCKED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FORK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Condition on middle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X ← A → 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 xml:space="preserve"> + A =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BLOCKED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COLLIDER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DON'T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 xml:space="preserve"> condition on middle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X → A ← 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 xml:space="preserve"> +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no A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 xml:space="preserve"> =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/>
              </w:rPr>
              <w:t>BLOCKED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2898140"/>
            <wp:effectExtent l="0" t="0" r="9525" b="16510"/>
            <wp:docPr id="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  <w:gridCol w:w="5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6" w:type="dxa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/>
              </w:rPr>
              <w:t xml:space="preserve">D </w:t>
            </w:r>
            <w:r>
              <w:rPr>
                <w:lang w:val="en-US" w:eastAsia="zh-CN"/>
              </w:rPr>
              <w:t>⊥</w:t>
            </w:r>
            <w:r>
              <w:rPr>
                <w:rFonts w:hint="default"/>
                <w:lang w:val="en-US" w:eastAsia="zh-CN"/>
              </w:rPr>
              <w:t xml:space="preserve"> I   =  True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/>
              </w:rPr>
              <w:t xml:space="preserve">D </w:t>
            </w:r>
            <w:r>
              <w:rPr>
                <w:lang w:val="en-US" w:eastAsia="zh-CN"/>
              </w:rPr>
              <w:t>⊥</w:t>
            </w:r>
            <w:r>
              <w:rPr>
                <w:rFonts w:hint="default"/>
                <w:lang w:val="en-US" w:eastAsia="zh-CN"/>
              </w:rPr>
              <w:t xml:space="preserve"> I |  S  = TRUE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D </w:t>
            </w:r>
            <w:r>
              <w:rPr>
                <w:lang w:val="en-US" w:eastAsia="zh-CN"/>
              </w:rPr>
              <w:t>⊥</w:t>
            </w:r>
            <w:r>
              <w:rPr>
                <w:rFonts w:hint="default"/>
                <w:lang w:val="en-US" w:eastAsia="zh-CN"/>
              </w:rPr>
              <w:t xml:space="preserve"> I | G = False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special case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 xml:space="preserve">D </w:t>
            </w: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32"/>
                <w:szCs w:val="32"/>
                <w:lang w:val="en-US" w:eastAsia="zh-CN"/>
              </w:rPr>
              <w:t>⊥</w:t>
            </w:r>
            <w:r>
              <w:rPr>
                <w:rFonts w:hint="default" w:ascii="SimSun" w:hAnsi="SimSun" w:cs="SimSun"/>
                <w:b/>
                <w:bCs/>
                <w:color w:val="auto"/>
                <w:kern w:val="0"/>
                <w:sz w:val="32"/>
                <w:szCs w:val="32"/>
                <w:lang w:val="en-US" w:eastAsia="zh-CN"/>
              </w:rPr>
              <w:t xml:space="preserve"> I | L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False (Special case)</w:t>
            </w:r>
          </w:p>
          <w:p>
            <w:pPr>
              <w:rPr>
                <w:rFonts w:hint="default" w:ascii="SimSun" w:hAnsi="SimSun" w:cs="SimSun"/>
                <w:b/>
                <w:bCs/>
                <w:color w:val="auto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collider G will be opend up because of L</w:t>
            </w:r>
          </w:p>
        </w:tc>
        <w:tc>
          <w:tcPr>
            <w:tcW w:w="5616" w:type="dxa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0" distR="0">
                  <wp:extent cx="2710180" cy="2353310"/>
                  <wp:effectExtent l="0" t="0" r="13970" b="8890"/>
                  <wp:docPr id="1075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" name="Picture 4"/>
                          <pic:cNvPicPr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180" cy="2353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6" w:type="dxa"/>
          </w:tcPr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V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Z  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V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Z | T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U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V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U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V | W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U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V | X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U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V | Z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W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X 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X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T | V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Y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Z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Y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Z | T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Y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Z | X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Y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Z | V</w:t>
            </w:r>
          </w:p>
          <w:p>
            <w:pPr>
              <w:pStyle w:val="10"/>
              <w:bidi w:val="0"/>
              <w:rPr>
                <w:rFonts w:hint="default"/>
                <w:sz w:val="36"/>
                <w:szCs w:val="44"/>
                <w:lang w:val="en-US"/>
              </w:rPr>
            </w:pPr>
            <w:r>
              <w:rPr>
                <w:rFonts w:hint="default"/>
                <w:sz w:val="36"/>
                <w:szCs w:val="44"/>
                <w:lang w:val="en-US"/>
              </w:rPr>
              <w:t xml:space="preserve">W </w:t>
            </w:r>
            <w:r>
              <w:rPr>
                <w:sz w:val="36"/>
                <w:szCs w:val="44"/>
                <w:lang w:val="en-US" w:eastAsia="zh-CN"/>
              </w:rPr>
              <w:t>⊥</w:t>
            </w:r>
            <w:r>
              <w:rPr>
                <w:rFonts w:hint="default"/>
                <w:sz w:val="36"/>
                <w:szCs w:val="44"/>
                <w:lang w:val="en-US"/>
              </w:rPr>
              <w:t xml:space="preserve"> Z | V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</w:p>
        </w:tc>
        <w:tc>
          <w:tcPr>
            <w:tcW w:w="5616" w:type="dxa"/>
          </w:tcPr>
          <w:p>
            <w:pPr>
              <w:pStyle w:val="7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3419475" cy="2890520"/>
                  <wp:effectExtent l="0" t="0" r="9525" b="5080"/>
                  <wp:docPr id="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289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drawing>
          <wp:inline distT="0" distB="0" distL="0" distR="0">
            <wp:extent cx="5264785" cy="2119630"/>
            <wp:effectExtent l="0" t="0" r="12065" b="13970"/>
            <wp:docPr id="107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Picture 6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19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6"/>
        <w:gridCol w:w="2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6" w:type="dxa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drawing>
                <wp:inline distT="0" distB="0" distL="0" distR="0">
                  <wp:extent cx="3708400" cy="1518920"/>
                  <wp:effectExtent l="0" t="0" r="6350" b="5080"/>
                  <wp:docPr id="1078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Picture 5"/>
                          <pic:cNvPicPr/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0" cy="1518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6" w:type="dxa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360" w:firstLineChars="150"/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6" w:type="dxa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drawing>
                <wp:inline distT="0" distB="0" distL="0" distR="0">
                  <wp:extent cx="3705225" cy="1919605"/>
                  <wp:effectExtent l="0" t="0" r="9525" b="4445"/>
                  <wp:docPr id="1079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Picture 7"/>
                          <pic:cNvPicPr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91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6" w:type="dxa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7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Convert Baysian Nw to Marcove Network</w:t>
      </w:r>
    </w:p>
    <w:p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BN to MN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- Two step process:  called Moralization, the resulting graph is called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M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oral graph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ind w:left="0" w:firstLine="0"/>
        <w:jc w:val="left"/>
        <w:rPr>
          <w:rFonts w:ascii="Arial" w:hAnsi="Arial" w:cs="Arial"/>
          <w:i w:val="0"/>
          <w:iCs w:val="0"/>
          <w:caps w:val="0"/>
          <w:color w:val="E8E8E8"/>
          <w:spacing w:val="0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Moralize: </w:t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24"/>
          <w:szCs w:val="24"/>
          <w:shd w:val="clear" w:fill="1F1F1F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ind w:left="240" w:firstLine="0"/>
        <w:jc w:val="left"/>
        <w:rPr>
          <w:rFonts w:hint="default" w:ascii="Arial" w:hAnsi="Arial" w:cs="Arial"/>
          <w:i w:val="0"/>
          <w:iCs w:val="0"/>
          <w:caps w:val="0"/>
          <w:color w:val="E8E8E8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24"/>
          <w:szCs w:val="24"/>
          <w:shd w:val="clear" w:fill="1F1F1F"/>
          <w:lang w:val="en-US" w:eastAsia="zh-CN" w:bidi="ar"/>
        </w:rPr>
        <w:t>reform the character and conduct of.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1: Marry Parents.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2: Drop Directions.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/>
          <w:b/>
          <w:bCs/>
          <w:sz w:val="24"/>
          <w:szCs w:val="24"/>
          <w:lang w:val="en-US"/>
        </w:rPr>
      </w:pPr>
    </w:p>
    <w:p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MN to BN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b/>
          <w:bCs/>
          <w:sz w:val="24"/>
          <w:szCs w:val="24"/>
          <w:lang w:val="en-US"/>
        </w:rPr>
      </w:pP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AR PL KaitiM Big5">
    <w:panose1 w:val="020B0609010101010101"/>
    <w:charset w:val="88"/>
    <w:family w:val="auto"/>
    <w:pitch w:val="default"/>
    <w:sig w:usb0="00000003" w:usb1="28880000" w:usb2="00000006" w:usb3="00000000" w:csb0="00100000" w:csb1="00000000"/>
  </w:font>
  <w:font w:name="Asana Math">
    <w:panose1 w:val="02000603000000000000"/>
    <w:charset w:val="00"/>
    <w:family w:val="auto"/>
    <w:pitch w:val="default"/>
    <w:sig w:usb0="800000C7" w:usb1="0201E0FF" w:usb2="06000000" w:usb3="00000000" w:csb0="60000009" w:csb1="90D5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2F128"/>
    <w:multiLevelType w:val="singleLevel"/>
    <w:tmpl w:val="DF62F1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0000"/>
    <w:multiLevelType w:val="singleLevel"/>
    <w:tmpl w:val="0000000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000001"/>
    <w:multiLevelType w:val="singleLevel"/>
    <w:tmpl w:val="0000000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000002"/>
    <w:multiLevelType w:val="singleLevel"/>
    <w:tmpl w:val="00000002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00000003"/>
    <w:multiLevelType w:val="singleLevel"/>
    <w:tmpl w:val="0000000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F2D63"/>
    <w:rsid w:val="1ADF99D0"/>
    <w:rsid w:val="1FEF0898"/>
    <w:rsid w:val="274FD373"/>
    <w:rsid w:val="27FE058B"/>
    <w:rsid w:val="2D6FE4F7"/>
    <w:rsid w:val="2FAF8CBB"/>
    <w:rsid w:val="2FE95BA5"/>
    <w:rsid w:val="2FFF4765"/>
    <w:rsid w:val="3337319A"/>
    <w:rsid w:val="33FD6444"/>
    <w:rsid w:val="347A6575"/>
    <w:rsid w:val="3DDF5B86"/>
    <w:rsid w:val="3E7C60EA"/>
    <w:rsid w:val="3E9DDE71"/>
    <w:rsid w:val="3EDDA35C"/>
    <w:rsid w:val="3F9585BB"/>
    <w:rsid w:val="3FFF69F8"/>
    <w:rsid w:val="3FFFB434"/>
    <w:rsid w:val="4FEFAB1D"/>
    <w:rsid w:val="4FFF8CE8"/>
    <w:rsid w:val="5638070A"/>
    <w:rsid w:val="575E2DD8"/>
    <w:rsid w:val="59F77CF4"/>
    <w:rsid w:val="5DE5EF4B"/>
    <w:rsid w:val="5DFBE842"/>
    <w:rsid w:val="5EDE5C47"/>
    <w:rsid w:val="5F73DFB2"/>
    <w:rsid w:val="5FEA668E"/>
    <w:rsid w:val="5FFB8B17"/>
    <w:rsid w:val="609419CF"/>
    <w:rsid w:val="67EF3CA3"/>
    <w:rsid w:val="69F6C242"/>
    <w:rsid w:val="6BE77B8D"/>
    <w:rsid w:val="6E7DDEF9"/>
    <w:rsid w:val="6F7A1837"/>
    <w:rsid w:val="6FF97278"/>
    <w:rsid w:val="6FFFF705"/>
    <w:rsid w:val="723FDE7D"/>
    <w:rsid w:val="73FECD8E"/>
    <w:rsid w:val="76FF126C"/>
    <w:rsid w:val="77F67E9A"/>
    <w:rsid w:val="77FF3F5D"/>
    <w:rsid w:val="79FFE569"/>
    <w:rsid w:val="7AF63972"/>
    <w:rsid w:val="7AFF9182"/>
    <w:rsid w:val="7BDE8956"/>
    <w:rsid w:val="7BE4E81E"/>
    <w:rsid w:val="7C7F432B"/>
    <w:rsid w:val="7CEF04D2"/>
    <w:rsid w:val="7CF76223"/>
    <w:rsid w:val="7D6FAF82"/>
    <w:rsid w:val="7D6FB306"/>
    <w:rsid w:val="7D9F4F29"/>
    <w:rsid w:val="7DB335F9"/>
    <w:rsid w:val="7DCF3F49"/>
    <w:rsid w:val="7DFB92AD"/>
    <w:rsid w:val="7DFE122F"/>
    <w:rsid w:val="7EEF9919"/>
    <w:rsid w:val="7EFFD498"/>
    <w:rsid w:val="7FADCA64"/>
    <w:rsid w:val="7FBF67E9"/>
    <w:rsid w:val="7FD5A9A8"/>
    <w:rsid w:val="7FDF4733"/>
    <w:rsid w:val="7FE6AED8"/>
    <w:rsid w:val="7FEBD1F1"/>
    <w:rsid w:val="7FFBEBC2"/>
    <w:rsid w:val="7FFD0331"/>
    <w:rsid w:val="7FFF56C8"/>
    <w:rsid w:val="7FFF6973"/>
    <w:rsid w:val="8AFEC048"/>
    <w:rsid w:val="91CE473E"/>
    <w:rsid w:val="97BB9C21"/>
    <w:rsid w:val="9DEFD1F3"/>
    <w:rsid w:val="9F733FFA"/>
    <w:rsid w:val="A5FFD6F2"/>
    <w:rsid w:val="AFF54ADC"/>
    <w:rsid w:val="B151B770"/>
    <w:rsid w:val="B8FFF207"/>
    <w:rsid w:val="B9CA0F44"/>
    <w:rsid w:val="BC2F6692"/>
    <w:rsid w:val="BDAF4BF5"/>
    <w:rsid w:val="BF7D0983"/>
    <w:rsid w:val="BF8E6B5A"/>
    <w:rsid w:val="C3FD068F"/>
    <w:rsid w:val="C6D748BD"/>
    <w:rsid w:val="CCFDE206"/>
    <w:rsid w:val="CFDE6C67"/>
    <w:rsid w:val="D3D68884"/>
    <w:rsid w:val="D57DDA0A"/>
    <w:rsid w:val="D79BFEA0"/>
    <w:rsid w:val="DB661006"/>
    <w:rsid w:val="DE7E8C4F"/>
    <w:rsid w:val="DFFE0804"/>
    <w:rsid w:val="DFFFCC6C"/>
    <w:rsid w:val="E13E6225"/>
    <w:rsid w:val="E36E8C3D"/>
    <w:rsid w:val="E67CDA02"/>
    <w:rsid w:val="E8CE5C63"/>
    <w:rsid w:val="E9FE39F9"/>
    <w:rsid w:val="EEE7F3A1"/>
    <w:rsid w:val="EFCDB4F5"/>
    <w:rsid w:val="EFDFC116"/>
    <w:rsid w:val="EFFF3F15"/>
    <w:rsid w:val="F0F7FAE7"/>
    <w:rsid w:val="F1DDB07C"/>
    <w:rsid w:val="F25F5759"/>
    <w:rsid w:val="F3637EC7"/>
    <w:rsid w:val="F39FC91C"/>
    <w:rsid w:val="F39FD0E2"/>
    <w:rsid w:val="F53FC70E"/>
    <w:rsid w:val="F571A988"/>
    <w:rsid w:val="F5BBF588"/>
    <w:rsid w:val="F5FB3565"/>
    <w:rsid w:val="F6FF2B3F"/>
    <w:rsid w:val="F7336D75"/>
    <w:rsid w:val="F7F92FA1"/>
    <w:rsid w:val="FADE2DFD"/>
    <w:rsid w:val="FBDCF3E8"/>
    <w:rsid w:val="FBDD1AB0"/>
    <w:rsid w:val="FCC77D81"/>
    <w:rsid w:val="FD75B54E"/>
    <w:rsid w:val="FDEFB34C"/>
    <w:rsid w:val="FDF71331"/>
    <w:rsid w:val="FDFB2200"/>
    <w:rsid w:val="FDFF0A4B"/>
    <w:rsid w:val="FF6EA808"/>
    <w:rsid w:val="FF7F03CA"/>
    <w:rsid w:val="FF9E4138"/>
    <w:rsid w:val="FFB18EFD"/>
    <w:rsid w:val="FFBA2A1C"/>
    <w:rsid w:val="FFEDAE8D"/>
    <w:rsid w:val="FFF1D699"/>
    <w:rsid w:val="FFFAB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SimSu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Compact"/>
    <w:basedOn w:val="5"/>
    <w:qFormat/>
    <w:uiPriority w:val="0"/>
    <w:pPr>
      <w:spacing w:before="36" w:after="36"/>
    </w:pPr>
  </w:style>
  <w:style w:type="table" w:customStyle="1" w:styleId="11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644</Words>
  <Characters>2450</Characters>
  <Paragraphs>215</Paragraphs>
  <TotalTime>4</TotalTime>
  <ScaleCrop>false</ScaleCrop>
  <LinksUpToDate>false</LinksUpToDate>
  <CharactersWithSpaces>3089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2018-07-12T01:11:00Z</dcterms:created>
  <dc:creator>d</dc:creator>
  <cp:lastModifiedBy>thomas</cp:lastModifiedBy>
  <dcterms:modified xsi:type="dcterms:W3CDTF">2025-10-22T23:02:35Z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f86bd19000bc4a2b828a7c2e73961c0c</vt:lpwstr>
  </property>
</Properties>
</file>